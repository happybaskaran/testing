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5 -->
  <w:background w:color="ffffff">
    <v:background id="_x0000_s1025" filled="t" fillcolor="white"/>
  </w:background>
  <w:body>
    <w:p>
      <w:pPr>
        <w:pStyle w:val="divdocumentdivname"/>
        <w:pBdr>
          <w:top w:val="none" w:sz="0" w:space="0" w:color="auto"/>
          <w:left w:val="none" w:sz="0" w:space="20" w:color="auto"/>
          <w:bottom w:val="none" w:sz="0" w:space="0" w:color="auto"/>
          <w:right w:val="none" w:sz="0" w:space="0" w:color="auto"/>
        </w:pBdr>
        <w:shd w:val="clear" w:color="auto" w:fill="FFFFFF"/>
        <w:spacing w:before="0" w:after="0" w:line="620" w:lineRule="atLeast"/>
        <w:ind w:left="1140" w:right="0"/>
        <w:rPr>
          <w:rFonts w:ascii="Verdana" w:eastAsia="Verdana" w:hAnsi="Verdana" w:cs="Verdana"/>
          <w:b/>
          <w:bCs/>
          <w:caps/>
          <w:color w:val="343B40"/>
          <w:spacing w:val="20"/>
          <w:sz w:val="56"/>
          <w:szCs w:val="56"/>
          <w:bdr w:val="none" w:sz="0" w:space="0" w:color="auto"/>
          <w:vertAlign w:val="baseline"/>
        </w:rPr>
      </w:pPr>
      <w:r>
        <w:rPr>
          <w:rStyle w:val="span"/>
          <w:rFonts w:ascii="Verdana" w:eastAsia="Verdana" w:hAnsi="Verdana" w:cs="Verdana"/>
          <w:b/>
          <w:bCs/>
          <w:caps/>
          <w:spacing w:val="20"/>
          <w:sz w:val="56"/>
          <w:szCs w:val="56"/>
        </w:rPr>
        <w:t>Hemalatha</w:t>
      </w:r>
      <w:r>
        <w:rPr>
          <w:rFonts w:ascii="Verdana" w:eastAsia="Verdana" w:hAnsi="Verdana" w:cs="Verdana"/>
          <w:b/>
          <w:bCs/>
          <w:caps/>
          <w:spacing w:val="20"/>
          <w:sz w:val="56"/>
          <w:szCs w:val="56"/>
          <w:bdr w:val="none" w:sz="0" w:space="0" w:color="auto"/>
          <w:vertAlign w:val="baseline"/>
        </w:rPr>
        <w:t xml:space="preserve"> </w:t>
      </w:r>
      <w:r>
        <w:rPr>
          <w:rFonts w:ascii="Verdana" w:eastAsia="Verdana" w:hAnsi="Verdana" w:cs="Verdana"/>
          <w:b/>
          <w:bCs/>
          <w:caps/>
          <w:spacing w:val="20"/>
          <w:sz w:val="56"/>
          <w:szCs w:val="56"/>
          <w:bdr w:val="none" w:sz="0" w:space="0" w:color="auto"/>
          <w:vertAlign w:val="baseline"/>
        </w:rPr>
        <w:br/>
      </w:r>
      <w:r>
        <w:rPr>
          <w:rStyle w:val="span"/>
          <w:rFonts w:ascii="Verdana" w:eastAsia="Verdana" w:hAnsi="Verdana" w:cs="Verdana"/>
          <w:b/>
          <w:bCs/>
          <w:caps/>
          <w:spacing w:val="20"/>
          <w:sz w:val="56"/>
          <w:szCs w:val="56"/>
        </w:rPr>
        <w:t>Harikrishnan</w:t>
      </w:r>
    </w:p>
    <w:p>
      <w:pPr>
        <w:pStyle w:val="divdocumentdivSECTIONCNTCdivaddress"/>
        <w:pBdr>
          <w:top w:val="none" w:sz="0" w:space="0" w:color="auto"/>
          <w:left w:val="none" w:sz="0" w:space="20" w:color="auto"/>
          <w:bottom w:val="none" w:sz="0" w:space="0" w:color="auto"/>
          <w:right w:val="none" w:sz="0" w:space="0" w:color="auto"/>
        </w:pBdr>
        <w:shd w:val="clear" w:color="auto" w:fill="FFFFFF"/>
        <w:spacing w:before="0" w:after="400" w:line="280" w:lineRule="atLeast"/>
        <w:ind w:left="1140" w:right="0"/>
        <w:rPr>
          <w:rFonts w:ascii="Verdana" w:eastAsia="Verdana" w:hAnsi="Verdana" w:cs="Verdana"/>
          <w:color w:val="343B40"/>
          <w:sz w:val="22"/>
          <w:szCs w:val="22"/>
          <w:bdr w:val="none" w:sz="0" w:space="0" w:color="auto"/>
          <w:vertAlign w:val="baseline"/>
        </w:rPr>
      </w:pPr>
      <w:r>
        <w:rPr>
          <w:rStyle w:val="span"/>
          <w:rFonts w:ascii="Verdana" w:eastAsia="Verdana" w:hAnsi="Verdana" w:cs="Verdana"/>
          <w:color w:val="343B40"/>
          <w:sz w:val="22"/>
          <w:szCs w:val="22"/>
        </w:rPr>
        <w:t>hemahari209@gmail.com</w:t>
      </w:r>
      <w:r>
        <w:rPr>
          <w:rStyle w:val="span"/>
          <w:rFonts w:ascii="Verdana" w:eastAsia="Verdana" w:hAnsi="Verdana" w:cs="Verdana"/>
          <w:color w:val="343B40"/>
          <w:sz w:val="22"/>
          <w:szCs w:val="22"/>
        </w:rPr>
        <w:t xml:space="preserve"> | </w:t>
      </w:r>
      <w:r>
        <w:rPr>
          <w:rStyle w:val="span"/>
          <w:rFonts w:ascii="Verdana" w:eastAsia="Verdana" w:hAnsi="Verdana" w:cs="Verdana"/>
          <w:color w:val="343B40"/>
          <w:sz w:val="22"/>
          <w:szCs w:val="22"/>
        </w:rPr>
        <w:t>7418883064</w:t>
      </w:r>
      <w:r>
        <w:rPr>
          <w:rFonts w:ascii="Verdana" w:eastAsia="Verdana" w:hAnsi="Verdana" w:cs="Verdana"/>
          <w:color w:val="343B40"/>
          <w:sz w:val="22"/>
          <w:szCs w:val="22"/>
          <w:bdr w:val="none" w:sz="0" w:space="0" w:color="auto"/>
          <w:vertAlign w:val="baseline"/>
        </w:rPr>
        <w:t xml:space="preserve"> </w:t>
      </w:r>
      <w:r>
        <w:rPr>
          <w:rFonts w:ascii="Verdana" w:eastAsia="Verdana" w:hAnsi="Verdana" w:cs="Verdana"/>
          <w:color w:val="343B40"/>
          <w:sz w:val="22"/>
          <w:szCs w:val="22"/>
          <w:bdr w:val="none" w:sz="0" w:space="0" w:color="auto"/>
          <w:vertAlign w:val="baseline"/>
        </w:rPr>
        <w:br/>
      </w:r>
      <w:r>
        <w:rPr>
          <w:rStyle w:val="span"/>
          <w:rFonts w:ascii="Verdana" w:eastAsia="Verdana" w:hAnsi="Verdana" w:cs="Verdana"/>
          <w:color w:val="343B40"/>
          <w:sz w:val="22"/>
          <w:szCs w:val="22"/>
        </w:rPr>
        <w:t>Chennai</w:t>
      </w:r>
      <w:r>
        <w:rPr>
          <w:rStyle w:val="span"/>
          <w:rFonts w:ascii="Verdana" w:eastAsia="Verdana" w:hAnsi="Verdana" w:cs="Verdana"/>
          <w:color w:val="343B40"/>
          <w:sz w:val="22"/>
          <w:szCs w:val="22"/>
        </w:rPr>
        <w:t xml:space="preserve">, </w:t>
      </w:r>
      <w:r>
        <w:rPr>
          <w:rStyle w:val="span"/>
          <w:rFonts w:ascii="Verdana" w:eastAsia="Verdana" w:hAnsi="Verdana" w:cs="Verdana"/>
          <w:color w:val="343B40"/>
          <w:sz w:val="22"/>
          <w:szCs w:val="22"/>
        </w:rPr>
        <w:t>TN</w:t>
      </w:r>
      <w:r>
        <w:rPr>
          <w:rStyle w:val="span"/>
          <w:rFonts w:ascii="Verdana" w:eastAsia="Verdana" w:hAnsi="Verdana" w:cs="Verdana"/>
          <w:color w:val="343B40"/>
          <w:sz w:val="22"/>
          <w:szCs w:val="22"/>
        </w:rPr>
        <w:t xml:space="preserve"> </w:t>
      </w:r>
      <w:r>
        <w:rPr>
          <w:rStyle w:val="span"/>
          <w:rFonts w:ascii="Verdana" w:eastAsia="Verdana" w:hAnsi="Verdana" w:cs="Verdana"/>
          <w:color w:val="343B40"/>
          <w:sz w:val="22"/>
          <w:szCs w:val="22"/>
        </w:rPr>
        <w:t>603210</w:t>
      </w:r>
      <w:r>
        <w:rPr>
          <w:rFonts w:ascii="Verdana" w:eastAsia="Verdana" w:hAnsi="Verdana" w:cs="Verdana"/>
          <w:color w:val="343B40"/>
          <w:sz w:val="22"/>
          <w:szCs w:val="22"/>
          <w:bdr w:val="none" w:sz="0" w:space="0" w:color="auto"/>
          <w:vertAlign w:val="baseline"/>
        </w:rPr>
        <w:t xml:space="preserve"> </w:t>
      </w:r>
    </w:p>
    <w:tbl>
      <w:tblPr>
        <w:tblStyle w:val="divdocumentsection"/>
        <w:tblW w:w="0" w:type="auto"/>
        <w:tblCellSpacing w:w="0" w:type="dxa"/>
        <w:shd w:val="clear" w:color="auto" w:fill="FFFFFF"/>
        <w:tblLayout w:type="fixed"/>
        <w:tblCellMar>
          <w:top w:w="0" w:type="dxa"/>
          <w:left w:w="0" w:type="dxa"/>
          <w:bottom w:w="400" w:type="dxa"/>
          <w:right w:w="0" w:type="dxa"/>
        </w:tblCellMar>
        <w:tblLook w:val="05E0"/>
      </w:tblPr>
      <w:tblGrid>
        <w:gridCol w:w="740"/>
        <w:gridCol w:w="410"/>
        <w:gridCol w:w="10130"/>
      </w:tblGrid>
      <w:tr>
        <w:tblPrEx>
          <w:tblW w:w="0" w:type="auto"/>
          <w:tblCellSpacing w:w="0" w:type="dxa"/>
          <w:shd w:val="clear" w:color="auto" w:fill="FFFFFF"/>
          <w:tblLayout w:type="fixed"/>
          <w:tblCellMar>
            <w:top w:w="0" w:type="dxa"/>
            <w:left w:w="0" w:type="dxa"/>
            <w:bottom w:w="400" w:type="dxa"/>
            <w:right w:w="0" w:type="dxa"/>
          </w:tblCellMar>
          <w:tblLook w:val="05E0"/>
        </w:tblPrEx>
        <w:trPr>
          <w:tblCellSpacing w:w="0" w:type="dxa"/>
        </w:trPr>
        <w:tc>
          <w:tcPr>
            <w:tcW w:w="740" w:type="dxa"/>
            <w:noWrap w:val="0"/>
            <w:tcMar>
              <w:top w:w="0" w:type="dxa"/>
              <w:left w:w="0" w:type="dxa"/>
              <w:bottom w:w="0" w:type="dxa"/>
              <w:right w:w="0" w:type="dxa"/>
            </w:tcMar>
            <w:vAlign w:val="top"/>
            <w:hideMark/>
          </w:tcPr>
          <w:p>
            <w:pPr>
              <w:rPr>
                <w:rFonts w:ascii="Verdana" w:eastAsia="Verdana" w:hAnsi="Verdana" w:cs="Verdana"/>
                <w:color w:val="343B40"/>
                <w:sz w:val="22"/>
                <w:szCs w:val="22"/>
                <w:bdr w:val="none" w:sz="0" w:space="0" w:color="auto"/>
                <w:vertAlign w:val="baseline"/>
              </w:rPr>
            </w:pPr>
          </w:p>
        </w:tc>
        <w:tc>
          <w:tcPr>
            <w:tcW w:w="410" w:type="dxa"/>
            <w:tcBorders>
              <w:left w:val="single" w:sz="8" w:space="0" w:color="343B40"/>
            </w:tcBorders>
            <w:noWrap w:val="0"/>
            <w:tcMar>
              <w:top w:w="0" w:type="dxa"/>
              <w:left w:w="1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280" w:lineRule="atLeast"/>
              <w:ind w:left="0" w:right="0"/>
              <w:rPr>
                <w:rStyle w:val="divdocumentsectiontableCell2"/>
                <w:rFonts w:ascii="Verdana" w:eastAsia="Verdana" w:hAnsi="Verdana" w:cs="Verdana"/>
                <w:color w:val="343B40"/>
                <w:sz w:val="22"/>
                <w:szCs w:val="22"/>
                <w:bdr w:val="none" w:sz="0" w:space="0" w:color="auto"/>
                <w:vertAlign w:val="baseline"/>
              </w:rPr>
            </w:pPr>
            <w:r>
              <w:rPr>
                <w:rStyle w:val="divdocumentsectiontableCell2"/>
                <w:rFonts w:ascii="Verdana" w:eastAsia="Verdana" w:hAnsi="Verdana" w:cs="Verdana"/>
                <w:strike w:val="0"/>
                <w:color w:val="343B40"/>
                <w:sz w:val="22"/>
                <w:szCs w:val="22"/>
                <w:u w:val="none"/>
                <w:bdr w:val="none" w:sz="0" w:space="0" w:color="auto"/>
                <w:vertAlign w:val="baseline"/>
              </w:rPr>
              <w:drawing>
                <wp:anchor simplePos="0" relativeHeight="251658240" behindDoc="0" locked="0" layoutInCell="1" allowOverlap="1">
                  <wp:simplePos x="0" y="0"/>
                  <wp:positionH relativeFrom="column">
                    <wp:posOffset>-82550</wp:posOffset>
                  </wp:positionH>
                  <wp:positionV relativeFrom="paragraph">
                    <wp:posOffset>0</wp:posOffset>
                  </wp:positionV>
                  <wp:extent cx="142594" cy="256289"/>
                  <wp:wrapNone/>
                  <wp:docPr id="1000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164394" name=""/>
                          <pic:cNvPicPr>
                            <a:picLocks noChangeAspect="1"/>
                          </pic:cNvPicPr>
                        </pic:nvPicPr>
                        <pic:blipFill>
                          <a:blip xmlns:r="http://schemas.openxmlformats.org/officeDocument/2006/relationships" r:embed="rId4"/>
                          <a:stretch>
                            <a:fillRect/>
                          </a:stretch>
                        </pic:blipFill>
                        <pic:spPr>
                          <a:xfrm>
                            <a:off x="0" y="0"/>
                            <a:ext cx="142594" cy="256289"/>
                          </a:xfrm>
                          <a:prstGeom prst="rect">
                            <a:avLst/>
                          </a:prstGeom>
                        </pic:spPr>
                      </pic:pic>
                    </a:graphicData>
                  </a:graphic>
                </wp:anchor>
              </w:drawing>
            </w:r>
          </w:p>
        </w:tc>
        <w:tc>
          <w:tcPr>
            <w:tcW w:w="10130" w:type="dxa"/>
            <w:noWrap w:val="0"/>
            <w:tcMar>
              <w:top w:w="0" w:type="dxa"/>
              <w:left w:w="0" w:type="dxa"/>
              <w:bottom w:w="400" w:type="dxa"/>
              <w:right w:w="0"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0" w:after="100"/>
              <w:ind w:left="0" w:right="0"/>
              <w:rPr>
                <w:rStyle w:val="divdocumentsectionparagraphWrapper"/>
                <w:rFonts w:ascii="Verdana" w:eastAsia="Verdana" w:hAnsi="Verdana" w:cs="Verdana"/>
                <w:b/>
                <w:bCs/>
                <w:caps/>
                <w:color w:val="343B40"/>
                <w:spacing w:val="20"/>
                <w:sz w:val="22"/>
                <w:szCs w:val="22"/>
                <w:bdr w:val="none" w:sz="0" w:space="0" w:color="auto"/>
                <w:vertAlign w:val="baseline"/>
              </w:rPr>
            </w:pPr>
            <w:r>
              <w:rPr>
                <w:rStyle w:val="divdocumentsectionparagraphWrapper"/>
                <w:rFonts w:ascii="Verdana" w:eastAsia="Verdana" w:hAnsi="Verdana" w:cs="Verdana"/>
                <w:b/>
                <w:bCs/>
                <w:caps/>
                <w:color w:val="343B40"/>
                <w:bdr w:val="none" w:sz="0" w:space="0" w:color="auto"/>
                <w:vertAlign w:val="baseline"/>
              </w:rPr>
              <w:t>Professional Summary</w:t>
            </w:r>
          </w:p>
          <w:p>
            <w:pPr>
              <w:pStyle w:val="p"/>
              <w:pBdr>
                <w:top w:val="none" w:sz="0" w:space="0" w:color="auto"/>
                <w:left w:val="none" w:sz="0" w:space="0" w:color="auto"/>
                <w:bottom w:val="none" w:sz="0" w:space="0" w:color="auto"/>
                <w:right w:val="none" w:sz="0" w:space="0" w:color="auto"/>
              </w:pBdr>
              <w:spacing w:before="0" w:after="0" w:line="280" w:lineRule="atLeast"/>
              <w:ind w:left="0" w:right="0"/>
              <w:rPr>
                <w:rStyle w:val="divdocumentsectionparagraphWrapper"/>
                <w:rFonts w:ascii="Verdana" w:eastAsia="Verdana" w:hAnsi="Verdana" w:cs="Verdana"/>
                <w:color w:val="343B40"/>
                <w:sz w:val="22"/>
                <w:szCs w:val="22"/>
                <w:bdr w:val="none" w:sz="0" w:space="0" w:color="auto"/>
                <w:vertAlign w:val="baseline"/>
              </w:rPr>
            </w:pPr>
            <w:r>
              <w:rPr>
                <w:rStyle w:val="divdocumentsectionparagraphWrapper"/>
                <w:rFonts w:ascii="Verdana" w:eastAsia="Verdana" w:hAnsi="Verdana" w:cs="Verdana"/>
                <w:color w:val="343B40"/>
                <w:sz w:val="22"/>
                <w:szCs w:val="22"/>
                <w:bdr w:val="none" w:sz="0" w:space="0" w:color="auto"/>
                <w:vertAlign w:val="baseline"/>
              </w:rPr>
              <w:t>Futuristic individual and certified developer in Robotic Process Automation tool looking forward to excel in my carrier in advance RPA technology by continuously learning, implementing and developing business processes with cost effective solutions.</w:t>
            </w:r>
          </w:p>
        </w:tc>
      </w:tr>
    </w:tbl>
    <w:p>
      <w:pPr>
        <w:rPr>
          <w:vanish/>
        </w:rPr>
      </w:pPr>
    </w:p>
    <w:tbl>
      <w:tblPr>
        <w:tblStyle w:val="divdocumentsection"/>
        <w:tblW w:w="0" w:type="auto"/>
        <w:tblCellSpacing w:w="0" w:type="dxa"/>
        <w:shd w:val="clear" w:color="auto" w:fill="FFFFFF"/>
        <w:tblLayout w:type="fixed"/>
        <w:tblCellMar>
          <w:top w:w="0" w:type="dxa"/>
          <w:left w:w="0" w:type="dxa"/>
          <w:bottom w:w="400" w:type="dxa"/>
          <w:right w:w="0" w:type="dxa"/>
        </w:tblCellMar>
        <w:tblLook w:val="05E0"/>
      </w:tblPr>
      <w:tblGrid>
        <w:gridCol w:w="740"/>
        <w:gridCol w:w="410"/>
        <w:gridCol w:w="10130"/>
      </w:tblGrid>
      <w:tr>
        <w:tblPrEx>
          <w:tblW w:w="0" w:type="auto"/>
          <w:tblCellSpacing w:w="0" w:type="dxa"/>
          <w:shd w:val="clear" w:color="auto" w:fill="FFFFFF"/>
          <w:tblLayout w:type="fixed"/>
          <w:tblCellMar>
            <w:top w:w="0" w:type="dxa"/>
            <w:left w:w="0" w:type="dxa"/>
            <w:bottom w:w="400" w:type="dxa"/>
            <w:right w:w="0" w:type="dxa"/>
          </w:tblCellMar>
          <w:tblLook w:val="05E0"/>
        </w:tblPrEx>
        <w:trPr>
          <w:tblCellSpacing w:w="0" w:type="dxa"/>
        </w:trPr>
        <w:tc>
          <w:tcPr>
            <w:tcW w:w="740" w:type="dxa"/>
            <w:noWrap w:val="0"/>
            <w:tcMar>
              <w:top w:w="0" w:type="dxa"/>
              <w:left w:w="0" w:type="dxa"/>
              <w:bottom w:w="0" w:type="dxa"/>
              <w:right w:w="0" w:type="dxa"/>
            </w:tcMar>
            <w:vAlign w:val="top"/>
            <w:hideMark/>
          </w:tcPr>
          <w:p>
            <w:pPr>
              <w:rPr>
                <w:rFonts w:ascii="Verdana" w:eastAsia="Verdana" w:hAnsi="Verdana" w:cs="Verdana"/>
                <w:color w:val="343B40"/>
                <w:sz w:val="22"/>
                <w:szCs w:val="22"/>
                <w:bdr w:val="none" w:sz="0" w:space="0" w:color="auto"/>
                <w:vertAlign w:val="baseline"/>
              </w:rPr>
            </w:pPr>
          </w:p>
        </w:tc>
        <w:tc>
          <w:tcPr>
            <w:tcW w:w="410" w:type="dxa"/>
            <w:tcBorders>
              <w:left w:val="single" w:sz="8" w:space="0" w:color="343B40"/>
            </w:tcBorders>
            <w:noWrap w:val="0"/>
            <w:tcMar>
              <w:top w:w="0" w:type="dxa"/>
              <w:left w:w="1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280" w:lineRule="atLeast"/>
              <w:ind w:left="0" w:right="0"/>
              <w:rPr>
                <w:rStyle w:val="divdocumentsectiontableCell2"/>
                <w:rFonts w:ascii="Verdana" w:eastAsia="Verdana" w:hAnsi="Verdana" w:cs="Verdana"/>
                <w:color w:val="343B40"/>
                <w:sz w:val="22"/>
                <w:szCs w:val="22"/>
                <w:bdr w:val="none" w:sz="0" w:space="0" w:color="auto"/>
                <w:vertAlign w:val="baseline"/>
              </w:rPr>
            </w:pPr>
            <w:r>
              <w:rPr>
                <w:rStyle w:val="divdocumentsectiontableCell2"/>
                <w:rFonts w:ascii="Verdana" w:eastAsia="Verdana" w:hAnsi="Verdana" w:cs="Verdana"/>
                <w:strike w:val="0"/>
                <w:color w:val="343B40"/>
                <w:sz w:val="22"/>
                <w:szCs w:val="22"/>
                <w:u w:val="none"/>
                <w:bdr w:val="none" w:sz="0" w:space="0" w:color="auto"/>
                <w:vertAlign w:val="baseline"/>
              </w:rPr>
              <w:drawing>
                <wp:anchor simplePos="0" relativeHeight="251659264" behindDoc="0" locked="0" layoutInCell="1" allowOverlap="1">
                  <wp:simplePos x="0" y="0"/>
                  <wp:positionH relativeFrom="column">
                    <wp:posOffset>-82550</wp:posOffset>
                  </wp:positionH>
                  <wp:positionV relativeFrom="paragraph">
                    <wp:posOffset>114300</wp:posOffset>
                  </wp:positionV>
                  <wp:extent cx="142594" cy="142383"/>
                  <wp:wrapNone/>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45528" name=""/>
                          <pic:cNvPicPr>
                            <a:picLocks noChangeAspect="1"/>
                          </pic:cNvPicPr>
                        </pic:nvPicPr>
                        <pic:blipFill>
                          <a:blip xmlns:r="http://schemas.openxmlformats.org/officeDocument/2006/relationships" r:embed="rId5"/>
                          <a:stretch>
                            <a:fillRect/>
                          </a:stretch>
                        </pic:blipFill>
                        <pic:spPr>
                          <a:xfrm>
                            <a:off x="0" y="0"/>
                            <a:ext cx="142594" cy="142383"/>
                          </a:xfrm>
                          <a:prstGeom prst="rect">
                            <a:avLst/>
                          </a:prstGeom>
                        </pic:spPr>
                      </pic:pic>
                    </a:graphicData>
                  </a:graphic>
                </wp:anchor>
              </w:drawing>
            </w:r>
          </w:p>
        </w:tc>
        <w:tc>
          <w:tcPr>
            <w:tcW w:w="10130" w:type="dxa"/>
            <w:noWrap w:val="0"/>
            <w:tcMar>
              <w:top w:w="0" w:type="dxa"/>
              <w:left w:w="0" w:type="dxa"/>
              <w:bottom w:w="400" w:type="dxa"/>
              <w:right w:w="0"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0" w:after="100"/>
              <w:ind w:left="0" w:right="0"/>
              <w:rPr>
                <w:rStyle w:val="divdocumentsectionparagraphWrapper"/>
                <w:rFonts w:ascii="Verdana" w:eastAsia="Verdana" w:hAnsi="Verdana" w:cs="Verdana"/>
                <w:b/>
                <w:bCs/>
                <w:caps/>
                <w:color w:val="343B40"/>
                <w:spacing w:val="20"/>
                <w:sz w:val="22"/>
                <w:szCs w:val="22"/>
                <w:bdr w:val="none" w:sz="0" w:space="0" w:color="auto"/>
                <w:vertAlign w:val="baseline"/>
              </w:rPr>
            </w:pPr>
            <w:r>
              <w:rPr>
                <w:rStyle w:val="divdocumentsectionparagraphWrapper"/>
                <w:rFonts w:ascii="Verdana" w:eastAsia="Verdana" w:hAnsi="Verdana" w:cs="Verdana"/>
                <w:b/>
                <w:bCs/>
                <w:caps/>
                <w:color w:val="343B40"/>
                <w:bdr w:val="none" w:sz="0" w:space="0" w:color="auto"/>
                <w:vertAlign w:val="baseline"/>
              </w:rPr>
              <w:t>Skills</w:t>
            </w:r>
          </w:p>
          <w:tbl>
            <w:tblPr>
              <w:tblStyle w:val="divdocumenttable"/>
              <w:tblW w:w="0" w:type="auto"/>
              <w:tblLayout w:type="fixed"/>
              <w:tblCellMar>
                <w:top w:w="0" w:type="dxa"/>
                <w:left w:w="0" w:type="dxa"/>
                <w:bottom w:w="0" w:type="dxa"/>
                <w:right w:w="0" w:type="dxa"/>
              </w:tblCellMar>
              <w:tblLook w:val="05E0"/>
            </w:tblPr>
            <w:tblGrid>
              <w:gridCol w:w="5065"/>
              <w:gridCol w:w="5065"/>
            </w:tblGrid>
            <w:tr>
              <w:tblPrEx>
                <w:tblW w:w="0" w:type="auto"/>
                <w:tblLayout w:type="fixed"/>
                <w:tblCellMar>
                  <w:top w:w="0" w:type="dxa"/>
                  <w:left w:w="0" w:type="dxa"/>
                  <w:bottom w:w="0" w:type="dxa"/>
                  <w:right w:w="0" w:type="dxa"/>
                </w:tblCellMar>
                <w:tblLook w:val="05E0"/>
              </w:tblPrEx>
              <w:tc>
                <w:tcPr>
                  <w:tcW w:w="5065" w:type="dxa"/>
                  <w:noWrap w:val="0"/>
                  <w:tcMar>
                    <w:top w:w="5" w:type="dxa"/>
                    <w:left w:w="5" w:type="dxa"/>
                    <w:bottom w:w="5" w:type="dxa"/>
                    <w:right w:w="5" w:type="dxa"/>
                  </w:tcMar>
                  <w:vAlign w:val="top"/>
                  <w:hideMark/>
                </w:tcPr>
                <w:p>
                  <w:pPr>
                    <w:pStyle w:val="divdocumentulli"/>
                    <w:numPr>
                      <w:ilvl w:val="0"/>
                      <w:numId w:val="1"/>
                    </w:numPr>
                    <w:spacing w:before="100" w:after="0" w:line="280" w:lineRule="atLeast"/>
                    <w:ind w:left="660" w:right="0" w:hanging="401"/>
                    <w:rPr>
                      <w:rStyle w:val="divdocumentsectionparagraphWrapper"/>
                      <w:rFonts w:ascii="Verdana" w:eastAsia="Verdana" w:hAnsi="Verdana" w:cs="Verdana"/>
                      <w:color w:val="343B40"/>
                      <w:sz w:val="22"/>
                      <w:szCs w:val="22"/>
                      <w:bdr w:val="none" w:sz="0" w:space="0" w:color="auto"/>
                      <w:vertAlign w:val="baseline"/>
                    </w:rPr>
                  </w:pPr>
                  <w:r>
                    <w:rPr>
                      <w:rStyle w:val="divdocumentsectionparagraphWrapper"/>
                      <w:rFonts w:ascii="Verdana" w:eastAsia="Verdana" w:hAnsi="Verdana" w:cs="Verdana"/>
                      <w:color w:val="343B40"/>
                      <w:sz w:val="22"/>
                      <w:szCs w:val="22"/>
                      <w:bdr w:val="none" w:sz="0" w:space="0" w:color="auto"/>
                      <w:vertAlign w:val="baseline"/>
                    </w:rPr>
                    <w:t>Automation Anywhere Expert</w:t>
                  </w:r>
                </w:p>
                <w:p>
                  <w:pPr>
                    <w:pStyle w:val="divdocumentulli"/>
                    <w:numPr>
                      <w:ilvl w:val="0"/>
                      <w:numId w:val="1"/>
                    </w:numPr>
                    <w:spacing w:before="0" w:after="0" w:line="280" w:lineRule="atLeast"/>
                    <w:ind w:left="660" w:right="0" w:hanging="401"/>
                    <w:rPr>
                      <w:rStyle w:val="divdocumentsectionparagraphWrapper"/>
                      <w:rFonts w:ascii="Verdana" w:eastAsia="Verdana" w:hAnsi="Verdana" w:cs="Verdana"/>
                      <w:color w:val="343B40"/>
                      <w:sz w:val="22"/>
                      <w:szCs w:val="22"/>
                      <w:bdr w:val="none" w:sz="0" w:space="0" w:color="auto"/>
                      <w:vertAlign w:val="baseline"/>
                    </w:rPr>
                  </w:pPr>
                  <w:r>
                    <w:rPr>
                      <w:rStyle w:val="divdocumentsectionparagraphWrapper"/>
                      <w:rFonts w:ascii="Verdana" w:eastAsia="Verdana" w:hAnsi="Verdana" w:cs="Verdana"/>
                      <w:color w:val="343B40"/>
                      <w:sz w:val="22"/>
                      <w:szCs w:val="22"/>
                      <w:bdr w:val="none" w:sz="0" w:space="0" w:color="auto"/>
                      <w:vertAlign w:val="baseline"/>
                    </w:rPr>
                    <w:t>Database integration with RPA Tools</w:t>
                  </w:r>
                </w:p>
                <w:p>
                  <w:pPr>
                    <w:pStyle w:val="divdocumentulli"/>
                    <w:numPr>
                      <w:ilvl w:val="0"/>
                      <w:numId w:val="1"/>
                    </w:numPr>
                    <w:spacing w:before="0" w:after="0" w:line="280" w:lineRule="atLeast"/>
                    <w:ind w:left="660" w:right="0" w:hanging="401"/>
                    <w:rPr>
                      <w:rStyle w:val="divdocumentsectionparagraphWrapper"/>
                      <w:rFonts w:ascii="Verdana" w:eastAsia="Verdana" w:hAnsi="Verdana" w:cs="Verdana"/>
                      <w:color w:val="343B40"/>
                      <w:sz w:val="22"/>
                      <w:szCs w:val="22"/>
                      <w:bdr w:val="none" w:sz="0" w:space="0" w:color="auto"/>
                      <w:vertAlign w:val="baseline"/>
                    </w:rPr>
                  </w:pPr>
                  <w:r>
                    <w:rPr>
                      <w:rStyle w:val="divdocumentsectionparagraphWrapper"/>
                      <w:rFonts w:ascii="Verdana" w:eastAsia="Verdana" w:hAnsi="Verdana" w:cs="Verdana"/>
                      <w:color w:val="343B40"/>
                      <w:sz w:val="22"/>
                      <w:szCs w:val="22"/>
                      <w:bdr w:val="none" w:sz="0" w:space="0" w:color="auto"/>
                      <w:vertAlign w:val="baseline"/>
                    </w:rPr>
                    <w:t>VBScript Beginner</w:t>
                  </w:r>
                </w:p>
              </w:tc>
              <w:tc>
                <w:tcPr>
                  <w:tcW w:w="5065" w:type="dxa"/>
                  <w:noWrap w:val="0"/>
                  <w:tcMar>
                    <w:top w:w="5" w:type="dxa"/>
                    <w:left w:w="5" w:type="dxa"/>
                    <w:bottom w:w="5" w:type="dxa"/>
                    <w:right w:w="5" w:type="dxa"/>
                  </w:tcMar>
                  <w:vAlign w:val="top"/>
                  <w:hideMark/>
                </w:tcPr>
                <w:p>
                  <w:pPr>
                    <w:pStyle w:val="divdocumentulli"/>
                    <w:numPr>
                      <w:ilvl w:val="0"/>
                      <w:numId w:val="2"/>
                    </w:numPr>
                    <w:spacing w:before="100" w:after="0" w:line="280" w:lineRule="atLeast"/>
                    <w:ind w:left="660" w:right="0" w:hanging="401"/>
                    <w:rPr>
                      <w:rStyle w:val="divdocumentsectionparagraphWrapper"/>
                      <w:rFonts w:ascii="Verdana" w:eastAsia="Verdana" w:hAnsi="Verdana" w:cs="Verdana"/>
                      <w:color w:val="343B40"/>
                      <w:sz w:val="22"/>
                      <w:szCs w:val="22"/>
                      <w:bdr w:val="none" w:sz="0" w:space="0" w:color="auto"/>
                      <w:vertAlign w:val="baseline"/>
                    </w:rPr>
                  </w:pPr>
                  <w:r>
                    <w:rPr>
                      <w:rStyle w:val="divdocumentsectionparagraphWrapper"/>
                      <w:rFonts w:ascii="Verdana" w:eastAsia="Verdana" w:hAnsi="Verdana" w:cs="Verdana"/>
                      <w:color w:val="343B40"/>
                      <w:sz w:val="22"/>
                      <w:szCs w:val="22"/>
                      <w:bdr w:val="none" w:sz="0" w:space="0" w:color="auto"/>
                      <w:vertAlign w:val="baseline"/>
                    </w:rPr>
                    <w:t>Jenkins, Bit Bucket Hands-on</w:t>
                  </w:r>
                </w:p>
                <w:p>
                  <w:pPr>
                    <w:pStyle w:val="divdocumentulli"/>
                    <w:numPr>
                      <w:ilvl w:val="0"/>
                      <w:numId w:val="2"/>
                    </w:numPr>
                    <w:spacing w:before="0" w:after="0" w:line="280" w:lineRule="atLeast"/>
                    <w:ind w:left="660" w:right="0" w:hanging="401"/>
                    <w:rPr>
                      <w:rStyle w:val="divdocumentsectionparagraphWrapper"/>
                      <w:rFonts w:ascii="Verdana" w:eastAsia="Verdana" w:hAnsi="Verdana" w:cs="Verdana"/>
                      <w:color w:val="343B40"/>
                      <w:sz w:val="22"/>
                      <w:szCs w:val="22"/>
                      <w:bdr w:val="none" w:sz="0" w:space="0" w:color="auto"/>
                      <w:vertAlign w:val="baseline"/>
                    </w:rPr>
                  </w:pPr>
                  <w:r>
                    <w:rPr>
                      <w:rStyle w:val="divdocumentsectionparagraphWrapper"/>
                      <w:rFonts w:ascii="Verdana" w:eastAsia="Verdana" w:hAnsi="Verdana" w:cs="Verdana"/>
                      <w:color w:val="343B40"/>
                      <w:sz w:val="22"/>
                      <w:szCs w:val="22"/>
                      <w:bdr w:val="none" w:sz="0" w:space="0" w:color="auto"/>
                      <w:vertAlign w:val="baseline"/>
                    </w:rPr>
                    <w:t>RLM (Release Lifecycle Management) &amp; SNOW Experience Team reporting</w:t>
                  </w:r>
                </w:p>
              </w:tc>
            </w:tr>
          </w:tbl>
          <w:p>
            <w:pPr>
              <w:pBdr>
                <w:top w:val="none" w:sz="0" w:space="0" w:color="auto"/>
                <w:left w:val="none" w:sz="0" w:space="0" w:color="auto"/>
                <w:bottom w:val="none" w:sz="0" w:space="0" w:color="auto"/>
                <w:right w:val="none" w:sz="0" w:space="0" w:color="auto"/>
              </w:pBdr>
              <w:rPr>
                <w:rStyle w:val="divdocumentsectionparagraphWrapper"/>
                <w:rFonts w:ascii="Verdana" w:eastAsia="Verdana" w:hAnsi="Verdana" w:cs="Verdana"/>
                <w:color w:val="343B40"/>
                <w:sz w:val="22"/>
                <w:szCs w:val="22"/>
                <w:bdr w:val="none" w:sz="0" w:space="0" w:color="auto"/>
                <w:vertAlign w:val="baseline"/>
              </w:rPr>
            </w:pPr>
          </w:p>
        </w:tc>
      </w:tr>
    </w:tbl>
    <w:p>
      <w:pPr>
        <w:rPr>
          <w:vanish/>
        </w:rPr>
      </w:pPr>
    </w:p>
    <w:tbl>
      <w:tblPr>
        <w:tblStyle w:val="divdocumentsection"/>
        <w:tblW w:w="0" w:type="auto"/>
        <w:tblCellSpacing w:w="0" w:type="dxa"/>
        <w:shd w:val="clear" w:color="auto" w:fill="FFFFFF"/>
        <w:tblLayout w:type="fixed"/>
        <w:tblCellMar>
          <w:top w:w="0" w:type="dxa"/>
          <w:left w:w="0" w:type="dxa"/>
          <w:bottom w:w="400" w:type="dxa"/>
          <w:right w:w="0" w:type="dxa"/>
        </w:tblCellMar>
        <w:tblLook w:val="05E0"/>
      </w:tblPr>
      <w:tblGrid>
        <w:gridCol w:w="740"/>
        <w:gridCol w:w="410"/>
        <w:gridCol w:w="10130"/>
      </w:tblGrid>
      <w:tr>
        <w:tblPrEx>
          <w:tblW w:w="0" w:type="auto"/>
          <w:tblCellSpacing w:w="0" w:type="dxa"/>
          <w:shd w:val="clear" w:color="auto" w:fill="FFFFFF"/>
          <w:tblLayout w:type="fixed"/>
          <w:tblCellMar>
            <w:top w:w="0" w:type="dxa"/>
            <w:left w:w="0" w:type="dxa"/>
            <w:bottom w:w="400" w:type="dxa"/>
            <w:right w:w="0" w:type="dxa"/>
          </w:tblCellMar>
          <w:tblLook w:val="05E0"/>
        </w:tblPrEx>
        <w:trPr>
          <w:tblCellSpacing w:w="0" w:type="dxa"/>
        </w:trPr>
        <w:tc>
          <w:tcPr>
            <w:tcW w:w="740" w:type="dxa"/>
            <w:noWrap w:val="0"/>
            <w:tcMar>
              <w:top w:w="0" w:type="dxa"/>
              <w:left w:w="0" w:type="dxa"/>
              <w:bottom w:w="0" w:type="dxa"/>
              <w:right w:w="0" w:type="dxa"/>
            </w:tcMar>
            <w:vAlign w:val="top"/>
            <w:hideMark/>
          </w:tcPr>
          <w:p>
            <w:pPr>
              <w:rPr>
                <w:rFonts w:ascii="Verdana" w:eastAsia="Verdana" w:hAnsi="Verdana" w:cs="Verdana"/>
                <w:color w:val="343B40"/>
                <w:sz w:val="22"/>
                <w:szCs w:val="22"/>
                <w:bdr w:val="none" w:sz="0" w:space="0" w:color="auto"/>
                <w:vertAlign w:val="baseline"/>
              </w:rPr>
            </w:pPr>
          </w:p>
        </w:tc>
        <w:tc>
          <w:tcPr>
            <w:tcW w:w="410" w:type="dxa"/>
            <w:tcBorders>
              <w:left w:val="single" w:sz="8" w:space="0" w:color="343B40"/>
            </w:tcBorders>
            <w:noWrap w:val="0"/>
            <w:tcMar>
              <w:top w:w="0" w:type="dxa"/>
              <w:left w:w="1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280" w:lineRule="atLeast"/>
              <w:ind w:left="0" w:right="0"/>
              <w:rPr>
                <w:rStyle w:val="divdocumentsectiontableCell2"/>
                <w:rFonts w:ascii="Verdana" w:eastAsia="Verdana" w:hAnsi="Verdana" w:cs="Verdana"/>
                <w:color w:val="343B40"/>
                <w:sz w:val="22"/>
                <w:szCs w:val="22"/>
                <w:bdr w:val="none" w:sz="0" w:space="0" w:color="auto"/>
                <w:vertAlign w:val="baseline"/>
              </w:rPr>
            </w:pPr>
            <w:r>
              <w:rPr>
                <w:rStyle w:val="divdocumentsectiontableCell2"/>
                <w:rFonts w:ascii="Verdana" w:eastAsia="Verdana" w:hAnsi="Verdana" w:cs="Verdana"/>
                <w:strike w:val="0"/>
                <w:color w:val="343B40"/>
                <w:sz w:val="22"/>
                <w:szCs w:val="22"/>
                <w:u w:val="none"/>
                <w:bdr w:val="none" w:sz="0" w:space="0" w:color="auto"/>
                <w:vertAlign w:val="baseline"/>
              </w:rPr>
              <w:drawing>
                <wp:anchor simplePos="0" relativeHeight="251660288" behindDoc="0" locked="0" layoutInCell="1" allowOverlap="1">
                  <wp:simplePos x="0" y="0"/>
                  <wp:positionH relativeFrom="column">
                    <wp:posOffset>-82550</wp:posOffset>
                  </wp:positionH>
                  <wp:positionV relativeFrom="paragraph">
                    <wp:posOffset>114300</wp:posOffset>
                  </wp:positionV>
                  <wp:extent cx="142594" cy="142383"/>
                  <wp:wrapNone/>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25379" name=""/>
                          <pic:cNvPicPr>
                            <a:picLocks noChangeAspect="1"/>
                          </pic:cNvPicPr>
                        </pic:nvPicPr>
                        <pic:blipFill>
                          <a:blip xmlns:r="http://schemas.openxmlformats.org/officeDocument/2006/relationships" r:embed="rId5"/>
                          <a:stretch>
                            <a:fillRect/>
                          </a:stretch>
                        </pic:blipFill>
                        <pic:spPr>
                          <a:xfrm>
                            <a:off x="0" y="0"/>
                            <a:ext cx="142594" cy="142383"/>
                          </a:xfrm>
                          <a:prstGeom prst="rect">
                            <a:avLst/>
                          </a:prstGeom>
                        </pic:spPr>
                      </pic:pic>
                    </a:graphicData>
                  </a:graphic>
                </wp:anchor>
              </w:drawing>
            </w:r>
          </w:p>
        </w:tc>
        <w:tc>
          <w:tcPr>
            <w:tcW w:w="10130" w:type="dxa"/>
            <w:noWrap w:val="0"/>
            <w:tcMar>
              <w:top w:w="0" w:type="dxa"/>
              <w:left w:w="0" w:type="dxa"/>
              <w:bottom w:w="400" w:type="dxa"/>
              <w:right w:w="0"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0" w:after="100"/>
              <w:ind w:left="0" w:right="0"/>
              <w:rPr>
                <w:rStyle w:val="divdocumentsectionparagraphWrapper"/>
                <w:rFonts w:ascii="Verdana" w:eastAsia="Verdana" w:hAnsi="Verdana" w:cs="Verdana"/>
                <w:b/>
                <w:bCs/>
                <w:caps/>
                <w:color w:val="343B40"/>
                <w:spacing w:val="20"/>
                <w:sz w:val="22"/>
                <w:szCs w:val="22"/>
                <w:bdr w:val="none" w:sz="0" w:space="0" w:color="auto"/>
                <w:vertAlign w:val="baseline"/>
              </w:rPr>
            </w:pPr>
            <w:r>
              <w:rPr>
                <w:rStyle w:val="span"/>
                <w:rFonts w:ascii="Verdana" w:eastAsia="Verdana" w:hAnsi="Verdana" w:cs="Verdana"/>
                <w:b/>
                <w:bCs/>
                <w:caps/>
                <w:color w:val="343B40"/>
                <w:sz w:val="22"/>
                <w:szCs w:val="22"/>
              </w:rPr>
              <w:t>Work History</w:t>
            </w:r>
          </w:p>
          <w:p>
            <w:pPr>
              <w:pStyle w:val="divdocumentsinglecolumn"/>
              <w:pBdr>
                <w:top w:val="none" w:sz="0" w:space="0" w:color="auto"/>
                <w:left w:val="none" w:sz="0" w:space="0" w:color="auto"/>
                <w:bottom w:val="none" w:sz="0" w:space="0" w:color="auto"/>
                <w:right w:val="none" w:sz="0" w:space="0" w:color="auto"/>
              </w:pBdr>
              <w:tabs>
                <w:tab w:val="right" w:pos="10090"/>
              </w:tabs>
              <w:spacing w:before="0" w:after="0" w:line="280" w:lineRule="atLeast"/>
              <w:ind w:left="0" w:right="0"/>
              <w:jc w:val="left"/>
              <w:rPr>
                <w:rStyle w:val="divdocumentsectionparagraphWrapper"/>
                <w:rFonts w:ascii="Verdana" w:eastAsia="Verdana" w:hAnsi="Verdana" w:cs="Verdana"/>
                <w:color w:val="343B40"/>
                <w:sz w:val="22"/>
                <w:szCs w:val="22"/>
                <w:bdr w:val="none" w:sz="0" w:space="0" w:color="auto"/>
                <w:vertAlign w:val="baseline"/>
              </w:rPr>
            </w:pPr>
            <w:r>
              <w:rPr>
                <w:rStyle w:val="jobtitle"/>
                <w:rFonts w:ascii="Verdana" w:eastAsia="Verdana" w:hAnsi="Verdana" w:cs="Verdana"/>
                <w:color w:val="343B40"/>
                <w:sz w:val="22"/>
                <w:szCs w:val="22"/>
              </w:rPr>
              <w:t>Senior Software Engineer</w:t>
            </w:r>
            <w:r>
              <w:rPr>
                <w:rStyle w:val="span"/>
                <w:rFonts w:ascii="Verdana" w:eastAsia="Verdana" w:hAnsi="Verdana" w:cs="Verdana"/>
                <w:color w:val="343B40"/>
                <w:sz w:val="22"/>
                <w:szCs w:val="22"/>
              </w:rPr>
              <w:t xml:space="preserve"> | </w:t>
            </w:r>
            <w:r>
              <w:rPr>
                <w:rStyle w:val="companyname"/>
                <w:rFonts w:ascii="Verdana" w:eastAsia="Verdana" w:hAnsi="Verdana" w:cs="Verdana"/>
                <w:sz w:val="22"/>
                <w:szCs w:val="22"/>
              </w:rPr>
              <w:t>Wipro Technologies</w:t>
            </w:r>
            <w:r>
              <w:rPr>
                <w:rStyle w:val="span"/>
                <w:rFonts w:ascii="Verdana" w:eastAsia="Verdana" w:hAnsi="Verdana" w:cs="Verdana"/>
                <w:color w:val="343B40"/>
                <w:sz w:val="22"/>
                <w:szCs w:val="22"/>
              </w:rPr>
              <w:t xml:space="preserve"> - </w:t>
            </w:r>
            <w:r>
              <w:rPr>
                <w:rStyle w:val="span"/>
                <w:rFonts w:ascii="Verdana" w:eastAsia="Verdana" w:hAnsi="Verdana" w:cs="Verdana"/>
                <w:color w:val="343B40"/>
                <w:sz w:val="22"/>
                <w:szCs w:val="22"/>
              </w:rPr>
              <w:t>CHENNAI</w:t>
            </w:r>
            <w:r>
              <w:rPr>
                <w:rStyle w:val="span"/>
                <w:rFonts w:ascii="Verdana" w:eastAsia="Verdana" w:hAnsi="Verdana" w:cs="Verdana"/>
                <w:color w:val="343B40"/>
                <w:sz w:val="22"/>
                <w:szCs w:val="22"/>
              </w:rPr>
              <w:t xml:space="preserve">, </w:t>
            </w:r>
            <w:r>
              <w:rPr>
                <w:rStyle w:val="span"/>
                <w:rFonts w:ascii="Verdana" w:eastAsia="Verdana" w:hAnsi="Verdana" w:cs="Verdana"/>
                <w:color w:val="343B40"/>
                <w:sz w:val="22"/>
                <w:szCs w:val="22"/>
              </w:rPr>
              <w:t>TN</w:t>
            </w:r>
            <w:r>
              <w:rPr>
                <w:rStyle w:val="singlecolumnspanpaddedlinenth-child1"/>
                <w:rFonts w:ascii="Verdana" w:eastAsia="Verdana" w:hAnsi="Verdana" w:cs="Verdana"/>
                <w:color w:val="343B40"/>
                <w:sz w:val="22"/>
                <w:szCs w:val="22"/>
              </w:rPr>
              <w:t xml:space="preserve"> </w:t>
            </w:r>
            <w:r>
              <w:rPr>
                <w:rStyle w:val="datesWrapper"/>
                <w:rFonts w:ascii="Verdana" w:eastAsia="Verdana" w:hAnsi="Verdana" w:cs="Verdana"/>
                <w:color w:val="343B40"/>
                <w:sz w:val="22"/>
                <w:szCs w:val="22"/>
                <w:bdr w:val="none" w:sz="0" w:space="0" w:color="auto"/>
              </w:rPr>
              <w:tab/>
              <w:tab/>
            </w:r>
            <w:r>
              <w:rPr>
                <w:rStyle w:val="datesWrapper"/>
                <w:rFonts w:ascii="Verdana" w:eastAsia="Verdana" w:hAnsi="Verdana" w:cs="Verdana"/>
                <w:color w:val="343B40"/>
                <w:sz w:val="22"/>
                <w:szCs w:val="22"/>
              </w:rPr>
              <w:t xml:space="preserve"> </w:t>
            </w:r>
            <w:r>
              <w:rPr>
                <w:rStyle w:val="span"/>
                <w:rFonts w:ascii="Verdana" w:eastAsia="Verdana" w:hAnsi="Verdana" w:cs="Verdana"/>
                <w:i/>
                <w:iCs/>
                <w:color w:val="343B40"/>
                <w:sz w:val="22"/>
                <w:szCs w:val="22"/>
              </w:rPr>
              <w:t>11/2019</w:t>
            </w:r>
            <w:r>
              <w:rPr>
                <w:rStyle w:val="span"/>
                <w:rFonts w:ascii="Verdana" w:eastAsia="Verdana" w:hAnsi="Verdana" w:cs="Verdana"/>
                <w:i/>
                <w:iCs/>
                <w:color w:val="343B40"/>
                <w:sz w:val="22"/>
                <w:szCs w:val="22"/>
              </w:rPr>
              <w:t xml:space="preserve"> - </w:t>
            </w:r>
            <w:r>
              <w:rPr>
                <w:rStyle w:val="span"/>
                <w:rFonts w:ascii="Verdana" w:eastAsia="Verdana" w:hAnsi="Verdana" w:cs="Verdana"/>
                <w:i/>
                <w:iCs/>
                <w:color w:val="343B40"/>
                <w:sz w:val="22"/>
                <w:szCs w:val="22"/>
              </w:rPr>
              <w:t>Current</w:t>
            </w:r>
            <w:r>
              <w:rPr>
                <w:rStyle w:val="datesWrapper"/>
                <w:rFonts w:ascii="Verdana" w:eastAsia="Verdana" w:hAnsi="Verdana" w:cs="Verdana"/>
                <w:color w:val="343B40"/>
                <w:sz w:val="22"/>
                <w:szCs w:val="22"/>
              </w:rPr>
              <w:t xml:space="preserve"> </w:t>
            </w:r>
          </w:p>
          <w:p>
            <w:pPr>
              <w:pStyle w:val="divdocumentsinglecolumn"/>
              <w:pBdr>
                <w:top w:val="none" w:sz="0" w:space="0" w:color="auto"/>
                <w:left w:val="none" w:sz="0" w:space="0" w:color="auto"/>
                <w:bottom w:val="none" w:sz="0" w:space="0" w:color="auto"/>
                <w:right w:val="none" w:sz="0" w:space="0" w:color="auto"/>
              </w:pBdr>
              <w:tabs>
                <w:tab w:val="right" w:pos="10090"/>
              </w:tabs>
              <w:spacing w:before="200" w:after="0" w:line="280" w:lineRule="atLeast"/>
              <w:ind w:left="0" w:right="0"/>
              <w:jc w:val="left"/>
              <w:rPr>
                <w:rStyle w:val="divdocumentsectionparagraphWrapper"/>
                <w:rFonts w:ascii="Verdana" w:eastAsia="Verdana" w:hAnsi="Verdana" w:cs="Verdana"/>
                <w:color w:val="343B40"/>
                <w:sz w:val="22"/>
                <w:szCs w:val="22"/>
                <w:bdr w:val="none" w:sz="0" w:space="0" w:color="auto"/>
                <w:vertAlign w:val="baseline"/>
              </w:rPr>
            </w:pPr>
            <w:r>
              <w:rPr>
                <w:rStyle w:val="jobtitle"/>
                <w:rFonts w:ascii="Verdana" w:eastAsia="Verdana" w:hAnsi="Verdana" w:cs="Verdana"/>
                <w:color w:val="343B40"/>
                <w:sz w:val="22"/>
                <w:szCs w:val="22"/>
              </w:rPr>
              <w:t>Student - Computer Applicant</w:t>
            </w:r>
            <w:r>
              <w:rPr>
                <w:rStyle w:val="span"/>
                <w:rFonts w:ascii="Verdana" w:eastAsia="Verdana" w:hAnsi="Verdana" w:cs="Verdana"/>
                <w:color w:val="343B40"/>
                <w:sz w:val="22"/>
                <w:szCs w:val="22"/>
              </w:rPr>
              <w:t xml:space="preserve"> | </w:t>
            </w:r>
            <w:r>
              <w:rPr>
                <w:rStyle w:val="companyname"/>
                <w:rFonts w:ascii="Verdana" w:eastAsia="Verdana" w:hAnsi="Verdana" w:cs="Verdana"/>
                <w:sz w:val="22"/>
                <w:szCs w:val="22"/>
              </w:rPr>
              <w:t>Wipro Technologies</w:t>
            </w:r>
            <w:r>
              <w:rPr>
                <w:rStyle w:val="span"/>
                <w:rFonts w:ascii="Verdana" w:eastAsia="Verdana" w:hAnsi="Verdana" w:cs="Verdana"/>
                <w:color w:val="343B40"/>
                <w:sz w:val="22"/>
                <w:szCs w:val="22"/>
              </w:rPr>
              <w:t xml:space="preserve"> - </w:t>
            </w:r>
            <w:r>
              <w:rPr>
                <w:rStyle w:val="span"/>
                <w:rFonts w:ascii="Verdana" w:eastAsia="Verdana" w:hAnsi="Verdana" w:cs="Verdana"/>
                <w:color w:val="343B40"/>
                <w:sz w:val="22"/>
                <w:szCs w:val="22"/>
              </w:rPr>
              <w:t>CHENNAI</w:t>
            </w:r>
            <w:r>
              <w:rPr>
                <w:rStyle w:val="span"/>
                <w:rFonts w:ascii="Verdana" w:eastAsia="Verdana" w:hAnsi="Verdana" w:cs="Verdana"/>
                <w:color w:val="343B40"/>
                <w:sz w:val="22"/>
                <w:szCs w:val="22"/>
              </w:rPr>
              <w:t xml:space="preserve">, </w:t>
            </w:r>
            <w:r>
              <w:rPr>
                <w:rStyle w:val="span"/>
                <w:rFonts w:ascii="Verdana" w:eastAsia="Verdana" w:hAnsi="Verdana" w:cs="Verdana"/>
                <w:color w:val="343B40"/>
                <w:sz w:val="22"/>
                <w:szCs w:val="22"/>
              </w:rPr>
              <w:t>TN</w:t>
            </w:r>
            <w:r>
              <w:rPr>
                <w:rStyle w:val="singlecolumnspanpaddedlinenth-child1"/>
                <w:rFonts w:ascii="Verdana" w:eastAsia="Verdana" w:hAnsi="Verdana" w:cs="Verdana"/>
                <w:color w:val="343B40"/>
                <w:sz w:val="22"/>
                <w:szCs w:val="22"/>
              </w:rPr>
              <w:t xml:space="preserve"> </w:t>
            </w:r>
            <w:r>
              <w:rPr>
                <w:rStyle w:val="datesWrapper"/>
                <w:rFonts w:ascii="Verdana" w:eastAsia="Verdana" w:hAnsi="Verdana" w:cs="Verdana"/>
                <w:color w:val="343B40"/>
                <w:sz w:val="22"/>
                <w:szCs w:val="22"/>
                <w:bdr w:val="none" w:sz="0" w:space="0" w:color="auto"/>
              </w:rPr>
              <w:tab/>
              <w:tab/>
            </w:r>
            <w:r>
              <w:rPr>
                <w:rStyle w:val="datesWrapper"/>
                <w:rFonts w:ascii="Verdana" w:eastAsia="Verdana" w:hAnsi="Verdana" w:cs="Verdana"/>
                <w:color w:val="343B40"/>
                <w:sz w:val="22"/>
                <w:szCs w:val="22"/>
              </w:rPr>
              <w:t xml:space="preserve"> </w:t>
            </w:r>
            <w:r>
              <w:rPr>
                <w:rStyle w:val="span"/>
                <w:rFonts w:ascii="Verdana" w:eastAsia="Verdana" w:hAnsi="Verdana" w:cs="Verdana"/>
                <w:i/>
                <w:iCs/>
                <w:color w:val="343B40"/>
                <w:sz w:val="22"/>
                <w:szCs w:val="22"/>
              </w:rPr>
              <w:t>09/2015</w:t>
            </w:r>
            <w:r>
              <w:rPr>
                <w:rStyle w:val="span"/>
                <w:rFonts w:ascii="Verdana" w:eastAsia="Verdana" w:hAnsi="Verdana" w:cs="Verdana"/>
                <w:i/>
                <w:iCs/>
                <w:color w:val="343B40"/>
                <w:sz w:val="22"/>
                <w:szCs w:val="22"/>
              </w:rPr>
              <w:t xml:space="preserve"> - </w:t>
            </w:r>
            <w:r>
              <w:rPr>
                <w:rStyle w:val="span"/>
                <w:rFonts w:ascii="Verdana" w:eastAsia="Verdana" w:hAnsi="Verdana" w:cs="Verdana"/>
                <w:i/>
                <w:iCs/>
                <w:color w:val="343B40"/>
                <w:sz w:val="22"/>
                <w:szCs w:val="22"/>
              </w:rPr>
              <w:t>11/2019</w:t>
            </w:r>
            <w:r>
              <w:rPr>
                <w:rStyle w:val="datesWrapper"/>
                <w:rFonts w:ascii="Verdana" w:eastAsia="Verdana" w:hAnsi="Verdana" w:cs="Verdana"/>
                <w:color w:val="343B40"/>
                <w:sz w:val="22"/>
                <w:szCs w:val="22"/>
              </w:rPr>
              <w:t xml:space="preserve"> </w:t>
            </w:r>
          </w:p>
        </w:tc>
      </w:tr>
    </w:tbl>
    <w:p>
      <w:pPr>
        <w:rPr>
          <w:vanish/>
        </w:rPr>
      </w:pPr>
    </w:p>
    <w:tbl>
      <w:tblPr>
        <w:tblStyle w:val="divdocumentsection"/>
        <w:tblW w:w="0" w:type="auto"/>
        <w:tblCellSpacing w:w="0" w:type="dxa"/>
        <w:shd w:val="clear" w:color="auto" w:fill="FFFFFF"/>
        <w:tblLayout w:type="fixed"/>
        <w:tblCellMar>
          <w:top w:w="0" w:type="dxa"/>
          <w:left w:w="0" w:type="dxa"/>
          <w:bottom w:w="400" w:type="dxa"/>
          <w:right w:w="0" w:type="dxa"/>
        </w:tblCellMar>
        <w:tblLook w:val="05E0"/>
      </w:tblPr>
      <w:tblGrid>
        <w:gridCol w:w="740"/>
        <w:gridCol w:w="410"/>
        <w:gridCol w:w="10130"/>
      </w:tblGrid>
      <w:tr>
        <w:tblPrEx>
          <w:tblW w:w="0" w:type="auto"/>
          <w:tblCellSpacing w:w="0" w:type="dxa"/>
          <w:shd w:val="clear" w:color="auto" w:fill="FFFFFF"/>
          <w:tblLayout w:type="fixed"/>
          <w:tblCellMar>
            <w:top w:w="0" w:type="dxa"/>
            <w:left w:w="0" w:type="dxa"/>
            <w:bottom w:w="400" w:type="dxa"/>
            <w:right w:w="0" w:type="dxa"/>
          </w:tblCellMar>
          <w:tblLook w:val="05E0"/>
        </w:tblPrEx>
        <w:trPr>
          <w:tblCellSpacing w:w="0" w:type="dxa"/>
        </w:trPr>
        <w:tc>
          <w:tcPr>
            <w:tcW w:w="740" w:type="dxa"/>
            <w:noWrap w:val="0"/>
            <w:tcMar>
              <w:top w:w="0" w:type="dxa"/>
              <w:left w:w="0" w:type="dxa"/>
              <w:bottom w:w="0" w:type="dxa"/>
              <w:right w:w="0" w:type="dxa"/>
            </w:tcMar>
            <w:vAlign w:val="top"/>
            <w:hideMark/>
          </w:tcPr>
          <w:p>
            <w:pPr>
              <w:rPr>
                <w:rFonts w:ascii="Verdana" w:eastAsia="Verdana" w:hAnsi="Verdana" w:cs="Verdana"/>
                <w:color w:val="343B40"/>
                <w:sz w:val="22"/>
                <w:szCs w:val="22"/>
                <w:bdr w:val="none" w:sz="0" w:space="0" w:color="auto"/>
                <w:vertAlign w:val="baseline"/>
              </w:rPr>
            </w:pPr>
          </w:p>
        </w:tc>
        <w:tc>
          <w:tcPr>
            <w:tcW w:w="410" w:type="dxa"/>
            <w:tcBorders>
              <w:left w:val="single" w:sz="8" w:space="0" w:color="343B40"/>
            </w:tcBorders>
            <w:noWrap w:val="0"/>
            <w:tcMar>
              <w:top w:w="0" w:type="dxa"/>
              <w:left w:w="1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280" w:lineRule="atLeast"/>
              <w:ind w:left="0" w:right="0"/>
              <w:rPr>
                <w:rStyle w:val="divdocumentsectiontableCell2"/>
                <w:rFonts w:ascii="Verdana" w:eastAsia="Verdana" w:hAnsi="Verdana" w:cs="Verdana"/>
                <w:color w:val="343B40"/>
                <w:sz w:val="22"/>
                <w:szCs w:val="22"/>
                <w:bdr w:val="none" w:sz="0" w:space="0" w:color="auto"/>
                <w:vertAlign w:val="baseline"/>
              </w:rPr>
            </w:pPr>
            <w:r>
              <w:rPr>
                <w:rStyle w:val="divdocumentsectiontableCell2"/>
                <w:rFonts w:ascii="Verdana" w:eastAsia="Verdana" w:hAnsi="Verdana" w:cs="Verdana"/>
                <w:strike w:val="0"/>
                <w:color w:val="343B40"/>
                <w:sz w:val="22"/>
                <w:szCs w:val="22"/>
                <w:u w:val="none"/>
                <w:bdr w:val="none" w:sz="0" w:space="0" w:color="auto"/>
                <w:vertAlign w:val="baseline"/>
              </w:rPr>
              <w:drawing>
                <wp:anchor simplePos="0" relativeHeight="251661312" behindDoc="0" locked="0" layoutInCell="1" allowOverlap="1">
                  <wp:simplePos x="0" y="0"/>
                  <wp:positionH relativeFrom="column">
                    <wp:posOffset>-82550</wp:posOffset>
                  </wp:positionH>
                  <wp:positionV relativeFrom="paragraph">
                    <wp:posOffset>114300</wp:posOffset>
                  </wp:positionV>
                  <wp:extent cx="142594" cy="142383"/>
                  <wp:wrapNone/>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01456" name=""/>
                          <pic:cNvPicPr>
                            <a:picLocks noChangeAspect="1"/>
                          </pic:cNvPicPr>
                        </pic:nvPicPr>
                        <pic:blipFill>
                          <a:blip xmlns:r="http://schemas.openxmlformats.org/officeDocument/2006/relationships" r:embed="rId5"/>
                          <a:stretch>
                            <a:fillRect/>
                          </a:stretch>
                        </pic:blipFill>
                        <pic:spPr>
                          <a:xfrm>
                            <a:off x="0" y="0"/>
                            <a:ext cx="142594" cy="142383"/>
                          </a:xfrm>
                          <a:prstGeom prst="rect">
                            <a:avLst/>
                          </a:prstGeom>
                        </pic:spPr>
                      </pic:pic>
                    </a:graphicData>
                  </a:graphic>
                </wp:anchor>
              </w:drawing>
            </w:r>
          </w:p>
        </w:tc>
        <w:tc>
          <w:tcPr>
            <w:tcW w:w="10130" w:type="dxa"/>
            <w:noWrap w:val="0"/>
            <w:tcMar>
              <w:top w:w="0" w:type="dxa"/>
              <w:left w:w="0" w:type="dxa"/>
              <w:bottom w:w="400" w:type="dxa"/>
              <w:right w:w="0"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0" w:after="100"/>
              <w:ind w:left="0" w:right="0"/>
              <w:rPr>
                <w:rStyle w:val="divdocumentsectionparagraphWrapper"/>
                <w:rFonts w:ascii="Verdana" w:eastAsia="Verdana" w:hAnsi="Verdana" w:cs="Verdana"/>
                <w:b/>
                <w:bCs/>
                <w:caps/>
                <w:color w:val="343B40"/>
                <w:spacing w:val="20"/>
                <w:sz w:val="22"/>
                <w:szCs w:val="22"/>
                <w:bdr w:val="none" w:sz="0" w:space="0" w:color="auto"/>
                <w:vertAlign w:val="baseline"/>
              </w:rPr>
            </w:pPr>
            <w:r>
              <w:rPr>
                <w:rStyle w:val="divdocumentsectionparagraphWrapper"/>
                <w:rFonts w:ascii="Verdana" w:eastAsia="Verdana" w:hAnsi="Verdana" w:cs="Verdana"/>
                <w:b/>
                <w:bCs/>
                <w:caps/>
                <w:color w:val="343B40"/>
                <w:bdr w:val="none" w:sz="0" w:space="0" w:color="auto"/>
                <w:vertAlign w:val="baseline"/>
              </w:rPr>
              <w:t>Roles &amp; Responsibilities</w:t>
            </w:r>
          </w:p>
          <w:p>
            <w:pPr>
              <w:pStyle w:val="divdocumentulli"/>
              <w:numPr>
                <w:ilvl w:val="0"/>
                <w:numId w:val="3"/>
              </w:numPr>
              <w:pBdr>
                <w:top w:val="none" w:sz="0" w:space="0" w:color="auto"/>
                <w:left w:val="none" w:sz="0" w:space="0" w:color="auto"/>
                <w:bottom w:val="none" w:sz="0" w:space="0" w:color="auto"/>
                <w:right w:val="none" w:sz="0" w:space="0" w:color="auto"/>
              </w:pBdr>
              <w:spacing w:before="100" w:after="0" w:line="280" w:lineRule="atLeast"/>
              <w:ind w:left="660" w:right="0" w:hanging="401"/>
              <w:rPr>
                <w:rStyle w:val="divdocumentsectionparagraphWrapper"/>
                <w:rFonts w:ascii="Verdana" w:eastAsia="Verdana" w:hAnsi="Verdana" w:cs="Verdana"/>
                <w:color w:val="343B40"/>
                <w:sz w:val="22"/>
                <w:szCs w:val="22"/>
                <w:bdr w:val="none" w:sz="0" w:space="0" w:color="auto"/>
                <w:vertAlign w:val="baseline"/>
              </w:rPr>
            </w:pPr>
            <w:r>
              <w:rPr>
                <w:rStyle w:val="divdocumentsectionparagraphWrapper"/>
                <w:rFonts w:ascii="Verdana" w:eastAsia="Verdana" w:hAnsi="Verdana" w:cs="Verdana"/>
                <w:color w:val="343B40"/>
                <w:sz w:val="22"/>
                <w:szCs w:val="22"/>
                <w:bdr w:val="none" w:sz="0" w:space="0" w:color="auto"/>
                <w:vertAlign w:val="baseline"/>
              </w:rPr>
              <w:t>Responsible for building projects using Automation tools to automate IT/Business Process end to end and developing cost efficient bots that are bundled with operations to deliver the process.</w:t>
            </w:r>
          </w:p>
          <w:p>
            <w:pPr>
              <w:pStyle w:val="divdocumentulli"/>
              <w:numPr>
                <w:ilvl w:val="0"/>
                <w:numId w:val="3"/>
              </w:numPr>
              <w:spacing w:before="0" w:after="0" w:line="280" w:lineRule="atLeast"/>
              <w:ind w:left="660" w:right="0" w:hanging="401"/>
              <w:rPr>
                <w:rStyle w:val="divdocumentsectionparagraphWrapper"/>
                <w:rFonts w:ascii="Verdana" w:eastAsia="Verdana" w:hAnsi="Verdana" w:cs="Verdana"/>
                <w:color w:val="343B40"/>
                <w:sz w:val="22"/>
                <w:szCs w:val="22"/>
                <w:bdr w:val="none" w:sz="0" w:space="0" w:color="auto"/>
                <w:vertAlign w:val="baseline"/>
              </w:rPr>
            </w:pPr>
            <w:r>
              <w:rPr>
                <w:rStyle w:val="divdocumentsectionparagraphWrapper"/>
                <w:rFonts w:ascii="Verdana" w:eastAsia="Verdana" w:hAnsi="Verdana" w:cs="Verdana"/>
                <w:color w:val="343B40"/>
                <w:sz w:val="22"/>
                <w:szCs w:val="22"/>
                <w:bdr w:val="none" w:sz="0" w:space="0" w:color="auto"/>
                <w:vertAlign w:val="baseline"/>
              </w:rPr>
              <w:t>Extended support in deployment, bug fixes, change request and maintenance of the project.</w:t>
            </w:r>
          </w:p>
          <w:p>
            <w:pPr>
              <w:pStyle w:val="divdocumentulli"/>
              <w:numPr>
                <w:ilvl w:val="0"/>
                <w:numId w:val="3"/>
              </w:numPr>
              <w:spacing w:before="0" w:after="0" w:line="280" w:lineRule="atLeast"/>
              <w:ind w:left="660" w:right="0" w:hanging="401"/>
              <w:rPr>
                <w:rStyle w:val="divdocumentsectionparagraphWrapper"/>
                <w:rFonts w:ascii="Verdana" w:eastAsia="Verdana" w:hAnsi="Verdana" w:cs="Verdana"/>
                <w:color w:val="343B40"/>
                <w:sz w:val="22"/>
                <w:szCs w:val="22"/>
                <w:bdr w:val="none" w:sz="0" w:space="0" w:color="auto"/>
                <w:vertAlign w:val="baseline"/>
              </w:rPr>
            </w:pPr>
            <w:r>
              <w:rPr>
                <w:rStyle w:val="divdocumentsectionparagraphWrapper"/>
                <w:rFonts w:ascii="Verdana" w:eastAsia="Verdana" w:hAnsi="Verdana" w:cs="Verdana"/>
                <w:color w:val="343B40"/>
                <w:sz w:val="22"/>
                <w:szCs w:val="22"/>
                <w:bdr w:val="none" w:sz="0" w:space="0" w:color="auto"/>
                <w:vertAlign w:val="baseline"/>
              </w:rPr>
              <w:t>I had successfully delivered multiple projects in Banking sector. Deployed RPA Solutions - which involves process reengineering using core workflow principles that are efficient, well Structured and easy to understand.</w:t>
            </w:r>
          </w:p>
          <w:p>
            <w:pPr>
              <w:pStyle w:val="divdocumentulli"/>
              <w:numPr>
                <w:ilvl w:val="0"/>
                <w:numId w:val="3"/>
              </w:numPr>
              <w:spacing w:before="0" w:after="0" w:line="280" w:lineRule="atLeast"/>
              <w:ind w:left="660" w:right="0" w:hanging="401"/>
              <w:rPr>
                <w:rStyle w:val="divdocumentsectionparagraphWrapper"/>
                <w:rFonts w:ascii="Verdana" w:eastAsia="Verdana" w:hAnsi="Verdana" w:cs="Verdana"/>
                <w:color w:val="343B40"/>
                <w:sz w:val="22"/>
                <w:szCs w:val="22"/>
                <w:bdr w:val="none" w:sz="0" w:space="0" w:color="auto"/>
                <w:vertAlign w:val="baseline"/>
              </w:rPr>
            </w:pPr>
            <w:r>
              <w:rPr>
                <w:rStyle w:val="divdocumentsectionparagraphWrapper"/>
                <w:rFonts w:ascii="Verdana" w:eastAsia="Verdana" w:hAnsi="Verdana" w:cs="Verdana"/>
                <w:color w:val="343B40"/>
                <w:sz w:val="22"/>
                <w:szCs w:val="22"/>
                <w:bdr w:val="none" w:sz="0" w:space="0" w:color="auto"/>
                <w:vertAlign w:val="baseline"/>
              </w:rPr>
              <w:t>Providing technical leadership during the solution implementation. Performance assessment, tuning and helping in resolving critical issues.</w:t>
            </w:r>
          </w:p>
          <w:p>
            <w:pPr>
              <w:pStyle w:val="divdocumentulli"/>
              <w:numPr>
                <w:ilvl w:val="0"/>
                <w:numId w:val="3"/>
              </w:numPr>
              <w:spacing w:before="0" w:after="0" w:line="280" w:lineRule="atLeast"/>
              <w:ind w:left="660" w:right="0" w:hanging="401"/>
              <w:rPr>
                <w:rStyle w:val="divdocumentsectionparagraphWrapper"/>
                <w:rFonts w:ascii="Verdana" w:eastAsia="Verdana" w:hAnsi="Verdana" w:cs="Verdana"/>
                <w:color w:val="343B40"/>
                <w:sz w:val="22"/>
                <w:szCs w:val="22"/>
                <w:bdr w:val="none" w:sz="0" w:space="0" w:color="auto"/>
                <w:vertAlign w:val="baseline"/>
              </w:rPr>
            </w:pPr>
            <w:r>
              <w:rPr>
                <w:rStyle w:val="divdocumentsectionparagraphWrapper"/>
                <w:rFonts w:ascii="Verdana" w:eastAsia="Verdana" w:hAnsi="Verdana" w:cs="Verdana"/>
                <w:color w:val="343B40"/>
                <w:sz w:val="22"/>
                <w:szCs w:val="22"/>
                <w:bdr w:val="none" w:sz="0" w:space="0" w:color="auto"/>
                <w:vertAlign w:val="baseline"/>
              </w:rPr>
              <w:t>Work within project planning constraints, communicating any identified project risks and issues to the delivery/project manager accordingly and providing inputs to the change control process.</w:t>
            </w:r>
          </w:p>
        </w:tc>
      </w:tr>
    </w:tbl>
    <w:p>
      <w:pPr>
        <w:rPr>
          <w:vanish/>
        </w:rPr>
      </w:pPr>
    </w:p>
    <w:tbl>
      <w:tblPr>
        <w:tblStyle w:val="divdocumentsection"/>
        <w:tblW w:w="0" w:type="auto"/>
        <w:tblCellSpacing w:w="0" w:type="dxa"/>
        <w:shd w:val="clear" w:color="auto" w:fill="FFFFFF"/>
        <w:tblLayout w:type="fixed"/>
        <w:tblCellMar>
          <w:top w:w="0" w:type="dxa"/>
          <w:left w:w="0" w:type="dxa"/>
          <w:bottom w:w="400" w:type="dxa"/>
          <w:right w:w="0" w:type="dxa"/>
        </w:tblCellMar>
        <w:tblLook w:val="05E0"/>
      </w:tblPr>
      <w:tblGrid>
        <w:gridCol w:w="740"/>
        <w:gridCol w:w="410"/>
        <w:gridCol w:w="10130"/>
      </w:tblGrid>
      <w:tr>
        <w:tblPrEx>
          <w:tblW w:w="0" w:type="auto"/>
          <w:tblCellSpacing w:w="0" w:type="dxa"/>
          <w:shd w:val="clear" w:color="auto" w:fill="FFFFFF"/>
          <w:tblLayout w:type="fixed"/>
          <w:tblCellMar>
            <w:top w:w="0" w:type="dxa"/>
            <w:left w:w="0" w:type="dxa"/>
            <w:bottom w:w="400" w:type="dxa"/>
            <w:right w:w="0" w:type="dxa"/>
          </w:tblCellMar>
          <w:tblLook w:val="05E0"/>
        </w:tblPrEx>
        <w:trPr>
          <w:tblCellSpacing w:w="0" w:type="dxa"/>
        </w:trPr>
        <w:tc>
          <w:tcPr>
            <w:tcW w:w="740" w:type="dxa"/>
            <w:noWrap w:val="0"/>
            <w:tcMar>
              <w:top w:w="0" w:type="dxa"/>
              <w:left w:w="0" w:type="dxa"/>
              <w:bottom w:w="0" w:type="dxa"/>
              <w:right w:w="0" w:type="dxa"/>
            </w:tcMar>
            <w:vAlign w:val="top"/>
            <w:hideMark/>
          </w:tcPr>
          <w:p>
            <w:pPr>
              <w:rPr>
                <w:rFonts w:ascii="Verdana" w:eastAsia="Verdana" w:hAnsi="Verdana" w:cs="Verdana"/>
                <w:color w:val="343B40"/>
                <w:sz w:val="22"/>
                <w:szCs w:val="22"/>
                <w:bdr w:val="none" w:sz="0" w:space="0" w:color="auto"/>
                <w:vertAlign w:val="baseline"/>
              </w:rPr>
            </w:pPr>
          </w:p>
        </w:tc>
        <w:tc>
          <w:tcPr>
            <w:tcW w:w="410" w:type="dxa"/>
            <w:tcBorders>
              <w:left w:val="single" w:sz="8" w:space="0" w:color="343B40"/>
            </w:tcBorders>
            <w:noWrap w:val="0"/>
            <w:tcMar>
              <w:top w:w="0" w:type="dxa"/>
              <w:left w:w="1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280" w:lineRule="atLeast"/>
              <w:ind w:left="0" w:right="0"/>
              <w:rPr>
                <w:rStyle w:val="divdocumentsectiontableCell2"/>
                <w:rFonts w:ascii="Verdana" w:eastAsia="Verdana" w:hAnsi="Verdana" w:cs="Verdana"/>
                <w:color w:val="343B40"/>
                <w:sz w:val="22"/>
                <w:szCs w:val="22"/>
                <w:bdr w:val="none" w:sz="0" w:space="0" w:color="auto"/>
                <w:vertAlign w:val="baseline"/>
              </w:rPr>
            </w:pPr>
            <w:r>
              <w:rPr>
                <w:rStyle w:val="divdocumentsectiontableCell2"/>
                <w:rFonts w:ascii="Verdana" w:eastAsia="Verdana" w:hAnsi="Verdana" w:cs="Verdana"/>
                <w:strike w:val="0"/>
                <w:color w:val="343B40"/>
                <w:sz w:val="22"/>
                <w:szCs w:val="22"/>
                <w:u w:val="none"/>
                <w:bdr w:val="none" w:sz="0" w:space="0" w:color="auto"/>
                <w:vertAlign w:val="baseline"/>
              </w:rPr>
              <w:drawing>
                <wp:anchor simplePos="0" relativeHeight="251662336" behindDoc="0" locked="0" layoutInCell="1" allowOverlap="1">
                  <wp:simplePos x="0" y="0"/>
                  <wp:positionH relativeFrom="column">
                    <wp:posOffset>-82550</wp:posOffset>
                  </wp:positionH>
                  <wp:positionV relativeFrom="paragraph">
                    <wp:posOffset>114300</wp:posOffset>
                  </wp:positionV>
                  <wp:extent cx="142594" cy="142383"/>
                  <wp:wrapNone/>
                  <wp:docPr id="1000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48640" name=""/>
                          <pic:cNvPicPr>
                            <a:picLocks noChangeAspect="1"/>
                          </pic:cNvPicPr>
                        </pic:nvPicPr>
                        <pic:blipFill>
                          <a:blip xmlns:r="http://schemas.openxmlformats.org/officeDocument/2006/relationships" r:embed="rId5"/>
                          <a:stretch>
                            <a:fillRect/>
                          </a:stretch>
                        </pic:blipFill>
                        <pic:spPr>
                          <a:xfrm>
                            <a:off x="0" y="0"/>
                            <a:ext cx="142594" cy="142383"/>
                          </a:xfrm>
                          <a:prstGeom prst="rect">
                            <a:avLst/>
                          </a:prstGeom>
                        </pic:spPr>
                      </pic:pic>
                    </a:graphicData>
                  </a:graphic>
                </wp:anchor>
              </w:drawing>
            </w:r>
          </w:p>
        </w:tc>
        <w:tc>
          <w:tcPr>
            <w:tcW w:w="10130" w:type="dxa"/>
            <w:noWrap w:val="0"/>
            <w:tcMar>
              <w:top w:w="0" w:type="dxa"/>
              <w:left w:w="0" w:type="dxa"/>
              <w:bottom w:w="400" w:type="dxa"/>
              <w:right w:w="0"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0" w:after="100"/>
              <w:ind w:left="0" w:right="0"/>
              <w:rPr>
                <w:rStyle w:val="divdocumentsectionparagraphWrapper"/>
                <w:rFonts w:ascii="Verdana" w:eastAsia="Verdana" w:hAnsi="Verdana" w:cs="Verdana"/>
                <w:b/>
                <w:bCs/>
                <w:caps/>
                <w:color w:val="343B40"/>
                <w:spacing w:val="20"/>
                <w:sz w:val="22"/>
                <w:szCs w:val="22"/>
                <w:bdr w:val="none" w:sz="0" w:space="0" w:color="auto"/>
                <w:vertAlign w:val="baseline"/>
              </w:rPr>
            </w:pPr>
            <w:r>
              <w:rPr>
                <w:rStyle w:val="divdocumentsectionparagraphWrapper"/>
                <w:rFonts w:ascii="Verdana" w:eastAsia="Verdana" w:hAnsi="Verdana" w:cs="Verdana"/>
                <w:b/>
                <w:bCs/>
                <w:caps/>
                <w:color w:val="343B40"/>
                <w:bdr w:val="none" w:sz="0" w:space="0" w:color="auto"/>
                <w:vertAlign w:val="baseline"/>
              </w:rPr>
              <w:t>Project Summary</w:t>
            </w:r>
          </w:p>
          <w:p>
            <w:pPr>
              <w:pStyle w:val="p"/>
              <w:pBdr>
                <w:top w:val="none" w:sz="0" w:space="0" w:color="auto"/>
                <w:left w:val="none" w:sz="0" w:space="0" w:color="auto"/>
                <w:bottom w:val="none" w:sz="0" w:space="0" w:color="auto"/>
                <w:right w:val="none" w:sz="0" w:space="0" w:color="auto"/>
              </w:pBdr>
              <w:spacing w:before="0" w:after="0" w:line="280" w:lineRule="atLeast"/>
              <w:ind w:left="0" w:right="0"/>
              <w:rPr>
                <w:rStyle w:val="divdocumentsectionparagraphWrapper"/>
                <w:rFonts w:ascii="Verdana" w:eastAsia="Verdana" w:hAnsi="Verdana" w:cs="Verdana"/>
                <w:color w:val="343B40"/>
                <w:sz w:val="22"/>
                <w:szCs w:val="22"/>
                <w:bdr w:val="none" w:sz="0" w:space="0" w:color="auto"/>
                <w:vertAlign w:val="baseline"/>
              </w:rPr>
            </w:pPr>
            <w:r>
              <w:rPr>
                <w:rStyle w:val="strong"/>
                <w:rFonts w:ascii="Verdana" w:eastAsia="Verdana" w:hAnsi="Verdana" w:cs="Verdana"/>
                <w:b/>
                <w:bCs/>
                <w:color w:val="343B40"/>
                <w:sz w:val="22"/>
                <w:szCs w:val="22"/>
              </w:rPr>
              <w:t>Project Name: PUU (Power user utility) -</w:t>
            </w:r>
            <w:r>
              <w:rPr>
                <w:rStyle w:val="divdocumentsectionparagraphWrapper"/>
                <w:rFonts w:ascii="Verdana" w:eastAsia="Verdana" w:hAnsi="Verdana" w:cs="Verdana"/>
                <w:color w:val="343B40"/>
                <w:sz w:val="22"/>
                <w:szCs w:val="22"/>
                <w:bdr w:val="none" w:sz="0" w:space="0" w:color="auto"/>
                <w:vertAlign w:val="baseline"/>
              </w:rPr>
              <w:t>Aug 2019 to till Now</w:t>
            </w:r>
          </w:p>
          <w:p>
            <w:pPr>
              <w:pStyle w:val="p"/>
              <w:spacing w:before="0" w:after="0" w:line="280" w:lineRule="atLeast"/>
              <w:ind w:left="0" w:right="0"/>
              <w:rPr>
                <w:rStyle w:val="divdocumentsectionparagraphWrapper"/>
                <w:rFonts w:ascii="Verdana" w:eastAsia="Verdana" w:hAnsi="Verdana" w:cs="Verdana"/>
                <w:color w:val="343B40"/>
                <w:sz w:val="22"/>
                <w:szCs w:val="22"/>
                <w:bdr w:val="none" w:sz="0" w:space="0" w:color="auto"/>
                <w:vertAlign w:val="baseline"/>
              </w:rPr>
            </w:pPr>
            <w:r>
              <w:rPr>
                <w:rStyle w:val="strong"/>
                <w:rFonts w:ascii="Verdana" w:eastAsia="Verdana" w:hAnsi="Verdana" w:cs="Verdana"/>
                <w:b/>
                <w:bCs/>
                <w:color w:val="343B40"/>
                <w:sz w:val="22"/>
                <w:szCs w:val="22"/>
              </w:rPr>
              <w:t>Project Summary:</w:t>
            </w:r>
          </w:p>
          <w:p>
            <w:pPr>
              <w:pStyle w:val="divdocumentulli"/>
              <w:numPr>
                <w:ilvl w:val="0"/>
                <w:numId w:val="4"/>
              </w:numPr>
              <w:spacing w:before="100" w:after="0" w:line="280" w:lineRule="atLeast"/>
              <w:ind w:left="660" w:right="0" w:hanging="401"/>
              <w:rPr>
                <w:rStyle w:val="divdocumentsectionparagraphWrapper"/>
                <w:rFonts w:ascii="Verdana" w:eastAsia="Verdana" w:hAnsi="Verdana" w:cs="Verdana"/>
                <w:color w:val="343B40"/>
                <w:sz w:val="22"/>
                <w:szCs w:val="22"/>
                <w:bdr w:val="none" w:sz="0" w:space="0" w:color="auto"/>
                <w:vertAlign w:val="baseline"/>
              </w:rPr>
            </w:pPr>
            <w:r>
              <w:rPr>
                <w:rStyle w:val="divdocumentsectionparagraphWrapper"/>
                <w:rFonts w:ascii="Verdana" w:eastAsia="Verdana" w:hAnsi="Verdana" w:cs="Verdana"/>
                <w:color w:val="343B40"/>
                <w:sz w:val="22"/>
                <w:szCs w:val="22"/>
                <w:bdr w:val="none" w:sz="0" w:space="0" w:color="auto"/>
                <w:vertAlign w:val="baseline"/>
              </w:rPr>
              <w:t>This project Involves the automation process for creation, modification, deletion, group &amp; database creation, granting program access to group and db for the requested users under Global ID administration team.</w:t>
            </w:r>
          </w:p>
          <w:p>
            <w:pPr>
              <w:pStyle w:val="divdocumentulli"/>
              <w:numPr>
                <w:ilvl w:val="0"/>
                <w:numId w:val="4"/>
              </w:numPr>
              <w:spacing w:before="0" w:after="0" w:line="280" w:lineRule="atLeast"/>
              <w:ind w:left="660" w:right="0" w:hanging="401"/>
              <w:rPr>
                <w:rStyle w:val="divdocumentsectionparagraphWrapper"/>
                <w:rFonts w:ascii="Verdana" w:eastAsia="Verdana" w:hAnsi="Verdana" w:cs="Verdana"/>
                <w:color w:val="343B40"/>
                <w:sz w:val="22"/>
                <w:szCs w:val="22"/>
                <w:bdr w:val="none" w:sz="0" w:space="0" w:color="auto"/>
                <w:vertAlign w:val="baseline"/>
              </w:rPr>
            </w:pPr>
            <w:r>
              <w:rPr>
                <w:rStyle w:val="divdocumentsectionparagraphWrapper"/>
                <w:rFonts w:ascii="Verdana" w:eastAsia="Verdana" w:hAnsi="Verdana" w:cs="Verdana"/>
                <w:color w:val="343B40"/>
                <w:sz w:val="22"/>
                <w:szCs w:val="22"/>
                <w:bdr w:val="none" w:sz="0" w:space="0" w:color="auto"/>
                <w:vertAlign w:val="baseline"/>
              </w:rPr>
              <w:t>This process involves performing technical support to GIDA (Line of Business). It involves in various activities like Bug fixes, Enhancements, Proof of concepts, Deployment &amp; Maintenance.</w:t>
            </w:r>
          </w:p>
          <w:p>
            <w:pPr>
              <w:pStyle w:val="divdocumentulli"/>
              <w:numPr>
                <w:ilvl w:val="0"/>
                <w:numId w:val="4"/>
              </w:numPr>
              <w:spacing w:before="0" w:after="0" w:line="280" w:lineRule="atLeast"/>
              <w:ind w:left="660" w:right="0" w:hanging="401"/>
              <w:rPr>
                <w:rStyle w:val="divdocumentsectionparagraphWrapper"/>
                <w:rFonts w:ascii="Verdana" w:eastAsia="Verdana" w:hAnsi="Verdana" w:cs="Verdana"/>
                <w:color w:val="343B40"/>
                <w:sz w:val="22"/>
                <w:szCs w:val="22"/>
                <w:bdr w:val="none" w:sz="0" w:space="0" w:color="auto"/>
                <w:vertAlign w:val="baseline"/>
              </w:rPr>
            </w:pPr>
            <w:r>
              <w:rPr>
                <w:rStyle w:val="divdocumentsectionparagraphWrapper"/>
                <w:rFonts w:ascii="Verdana" w:eastAsia="Verdana" w:hAnsi="Verdana" w:cs="Verdana"/>
                <w:color w:val="343B40"/>
                <w:sz w:val="22"/>
                <w:szCs w:val="22"/>
                <w:bdr w:val="none" w:sz="0" w:space="0" w:color="auto"/>
                <w:vertAlign w:val="baseline"/>
              </w:rPr>
              <w:t>This process comprises of 21 projects for end to end maintenance phase</w:t>
            </w:r>
          </w:p>
          <w:p>
            <w:pPr>
              <w:pStyle w:val="p"/>
              <w:spacing w:before="0" w:after="0" w:line="280" w:lineRule="atLeast"/>
              <w:ind w:left="0" w:right="0"/>
              <w:rPr>
                <w:rStyle w:val="divdocumentsectionparagraphWrapper"/>
                <w:rFonts w:ascii="Verdana" w:eastAsia="Verdana" w:hAnsi="Verdana" w:cs="Verdana"/>
                <w:color w:val="343B40"/>
                <w:sz w:val="22"/>
                <w:szCs w:val="22"/>
                <w:bdr w:val="none" w:sz="0" w:space="0" w:color="auto"/>
                <w:vertAlign w:val="baseline"/>
              </w:rPr>
            </w:pPr>
            <w:r>
              <w:rPr>
                <w:rStyle w:val="strong"/>
                <w:rFonts w:ascii="Verdana" w:eastAsia="Verdana" w:hAnsi="Verdana" w:cs="Verdana"/>
                <w:b/>
                <w:bCs/>
                <w:color w:val="343B40"/>
                <w:sz w:val="22"/>
                <w:szCs w:val="22"/>
              </w:rPr>
              <w:t>Project Name: E-Statement request -</w:t>
            </w:r>
            <w:r>
              <w:rPr>
                <w:rStyle w:val="divdocumentsectionparagraphWrapper"/>
                <w:rFonts w:ascii="Verdana" w:eastAsia="Verdana" w:hAnsi="Verdana" w:cs="Verdana"/>
                <w:color w:val="343B40"/>
                <w:sz w:val="22"/>
                <w:szCs w:val="22"/>
                <w:bdr w:val="none" w:sz="0" w:space="0" w:color="auto"/>
                <w:vertAlign w:val="baseline"/>
              </w:rPr>
              <w:t>Jun 2018 to Jul 2019</w:t>
            </w:r>
          </w:p>
          <w:p>
            <w:pPr>
              <w:pStyle w:val="p"/>
              <w:spacing w:before="0" w:after="0" w:line="280" w:lineRule="atLeast"/>
              <w:ind w:left="0" w:right="0"/>
              <w:rPr>
                <w:rStyle w:val="divdocumentsectionparagraphWrapper"/>
                <w:rFonts w:ascii="Verdana" w:eastAsia="Verdana" w:hAnsi="Verdana" w:cs="Verdana"/>
                <w:color w:val="343B40"/>
                <w:sz w:val="22"/>
                <w:szCs w:val="22"/>
                <w:bdr w:val="none" w:sz="0" w:space="0" w:color="auto"/>
                <w:vertAlign w:val="baseline"/>
              </w:rPr>
            </w:pPr>
            <w:r>
              <w:rPr>
                <w:rStyle w:val="strong"/>
                <w:rFonts w:ascii="Verdana" w:eastAsia="Verdana" w:hAnsi="Verdana" w:cs="Verdana"/>
                <w:b/>
                <w:bCs/>
                <w:color w:val="343B40"/>
                <w:sz w:val="22"/>
                <w:szCs w:val="22"/>
              </w:rPr>
              <w:t>Project Summary:</w:t>
            </w:r>
          </w:p>
          <w:p>
            <w:pPr>
              <w:pStyle w:val="divdocumentulli"/>
              <w:numPr>
                <w:ilvl w:val="0"/>
                <w:numId w:val="5"/>
              </w:numPr>
              <w:spacing w:before="100" w:after="0" w:line="280" w:lineRule="atLeast"/>
              <w:ind w:left="660" w:right="0" w:hanging="401"/>
              <w:rPr>
                <w:rStyle w:val="divdocumentsectionparagraphWrapper"/>
                <w:rFonts w:ascii="Verdana" w:eastAsia="Verdana" w:hAnsi="Verdana" w:cs="Verdana"/>
                <w:color w:val="343B40"/>
                <w:sz w:val="22"/>
                <w:szCs w:val="22"/>
                <w:bdr w:val="none" w:sz="0" w:space="0" w:color="auto"/>
                <w:vertAlign w:val="baseline"/>
              </w:rPr>
            </w:pPr>
            <w:r>
              <w:rPr>
                <w:rStyle w:val="divdocumentsectionparagraphWrapper"/>
                <w:rFonts w:ascii="Verdana" w:eastAsia="Verdana" w:hAnsi="Verdana" w:cs="Verdana"/>
                <w:color w:val="343B40"/>
                <w:sz w:val="22"/>
                <w:szCs w:val="22"/>
                <w:bdr w:val="none" w:sz="0" w:space="0" w:color="auto"/>
                <w:vertAlign w:val="baseline"/>
              </w:rPr>
              <w:t>Bot is designed to perform operation in Armor, Flexcube, Stars &amp; Bo based on user request via stars application. Each request with open status in stars application need to be processed by bot based on the document date. If the document is beyond 2010 then necessary document extraction has to be performed in BO application. otherwise the activity will be done in flexcube &amp; armor.</w:t>
            </w:r>
          </w:p>
          <w:p>
            <w:pPr>
              <w:pStyle w:val="divdocumentulli"/>
              <w:numPr>
                <w:ilvl w:val="0"/>
                <w:numId w:val="5"/>
              </w:numPr>
              <w:spacing w:before="0" w:after="0" w:line="280" w:lineRule="atLeast"/>
              <w:ind w:left="660" w:right="0" w:hanging="401"/>
              <w:rPr>
                <w:rStyle w:val="divdocumentsectionparagraphWrapper"/>
                <w:rFonts w:ascii="Verdana" w:eastAsia="Verdana" w:hAnsi="Verdana" w:cs="Verdana"/>
                <w:color w:val="343B40"/>
                <w:sz w:val="22"/>
                <w:szCs w:val="22"/>
                <w:bdr w:val="none" w:sz="0" w:space="0" w:color="auto"/>
                <w:vertAlign w:val="baseline"/>
              </w:rPr>
            </w:pPr>
            <w:r>
              <w:rPr>
                <w:rStyle w:val="divdocumentsectionparagraphWrapper"/>
                <w:rFonts w:ascii="Verdana" w:eastAsia="Verdana" w:hAnsi="Verdana" w:cs="Verdana"/>
                <w:color w:val="343B40"/>
                <w:sz w:val="22"/>
                <w:szCs w:val="22"/>
                <w:bdr w:val="none" w:sz="0" w:space="0" w:color="auto"/>
                <w:vertAlign w:val="baseline"/>
              </w:rPr>
              <w:t>End to end bot implementation reduces major effort contributed by operations Team. As the bot is designed to pull necessary documents from various application based out of request in Stars application.</w:t>
            </w:r>
          </w:p>
          <w:p>
            <w:pPr>
              <w:pStyle w:val="p"/>
              <w:spacing w:before="0" w:after="0" w:line="280" w:lineRule="atLeast"/>
              <w:ind w:left="0" w:right="0"/>
              <w:rPr>
                <w:rStyle w:val="divdocumentsectionparagraphWrapper"/>
                <w:rFonts w:ascii="Verdana" w:eastAsia="Verdana" w:hAnsi="Verdana" w:cs="Verdana"/>
                <w:color w:val="343B40"/>
                <w:sz w:val="22"/>
                <w:szCs w:val="22"/>
                <w:bdr w:val="none" w:sz="0" w:space="0" w:color="auto"/>
                <w:vertAlign w:val="baseline"/>
              </w:rPr>
            </w:pPr>
            <w:r>
              <w:rPr>
                <w:rStyle w:val="strong"/>
                <w:rFonts w:ascii="Verdana" w:eastAsia="Verdana" w:hAnsi="Verdana" w:cs="Verdana"/>
                <w:b/>
                <w:bCs/>
                <w:color w:val="343B40"/>
                <w:sz w:val="22"/>
                <w:szCs w:val="22"/>
              </w:rPr>
              <w:t xml:space="preserve">Project Name: MIS Reporting -Mar </w:t>
            </w:r>
            <w:r>
              <w:rPr>
                <w:rStyle w:val="divdocumentsectionparagraphWrapper"/>
                <w:rFonts w:ascii="Verdana" w:eastAsia="Verdana" w:hAnsi="Verdana" w:cs="Verdana"/>
                <w:color w:val="343B40"/>
                <w:sz w:val="22"/>
                <w:szCs w:val="22"/>
                <w:bdr w:val="none" w:sz="0" w:space="0" w:color="auto"/>
                <w:vertAlign w:val="baseline"/>
              </w:rPr>
              <w:t>2017 to Dec 2017</w:t>
            </w:r>
          </w:p>
          <w:p>
            <w:pPr>
              <w:pStyle w:val="p"/>
              <w:spacing w:before="0" w:after="0" w:line="280" w:lineRule="atLeast"/>
              <w:ind w:left="0" w:right="0"/>
              <w:rPr>
                <w:rStyle w:val="divdocumentsectionparagraphWrapper"/>
                <w:rFonts w:ascii="Verdana" w:eastAsia="Verdana" w:hAnsi="Verdana" w:cs="Verdana"/>
                <w:color w:val="343B40"/>
                <w:sz w:val="22"/>
                <w:szCs w:val="22"/>
                <w:bdr w:val="none" w:sz="0" w:space="0" w:color="auto"/>
                <w:vertAlign w:val="baseline"/>
              </w:rPr>
            </w:pPr>
            <w:r>
              <w:rPr>
                <w:rStyle w:val="strong"/>
                <w:rFonts w:ascii="Verdana" w:eastAsia="Verdana" w:hAnsi="Verdana" w:cs="Verdana"/>
                <w:b/>
                <w:bCs/>
                <w:color w:val="343B40"/>
                <w:sz w:val="22"/>
                <w:szCs w:val="22"/>
              </w:rPr>
              <w:t>Project Summary:</w:t>
            </w:r>
          </w:p>
          <w:p>
            <w:pPr>
              <w:pStyle w:val="divdocumentulli"/>
              <w:numPr>
                <w:ilvl w:val="0"/>
                <w:numId w:val="6"/>
              </w:numPr>
              <w:spacing w:before="100" w:after="0" w:line="280" w:lineRule="atLeast"/>
              <w:ind w:left="660" w:right="0" w:hanging="401"/>
              <w:rPr>
                <w:rStyle w:val="divdocumentsectionparagraphWrapper"/>
                <w:rFonts w:ascii="Verdana" w:eastAsia="Verdana" w:hAnsi="Verdana" w:cs="Verdana"/>
                <w:color w:val="343B40"/>
                <w:sz w:val="22"/>
                <w:szCs w:val="22"/>
                <w:bdr w:val="none" w:sz="0" w:space="0" w:color="auto"/>
                <w:vertAlign w:val="baseline"/>
              </w:rPr>
            </w:pPr>
            <w:r>
              <w:rPr>
                <w:rStyle w:val="divdocumentsectionparagraphWrapper"/>
                <w:rFonts w:ascii="Verdana" w:eastAsia="Verdana" w:hAnsi="Verdana" w:cs="Verdana"/>
                <w:color w:val="343B40"/>
                <w:sz w:val="22"/>
                <w:szCs w:val="22"/>
                <w:bdr w:val="none" w:sz="0" w:space="0" w:color="auto"/>
                <w:vertAlign w:val="baseline"/>
              </w:rPr>
              <w:t>Bot is designed to generate various financial reports to generate "Management Information system" &amp; in Accounting information system</w:t>
            </w:r>
          </w:p>
          <w:p>
            <w:pPr>
              <w:pStyle w:val="divdocumentulli"/>
              <w:numPr>
                <w:ilvl w:val="0"/>
                <w:numId w:val="6"/>
              </w:numPr>
              <w:spacing w:before="0" w:after="0" w:line="280" w:lineRule="atLeast"/>
              <w:ind w:left="660" w:right="0" w:hanging="401"/>
              <w:rPr>
                <w:rStyle w:val="divdocumentsectionparagraphWrapper"/>
                <w:rFonts w:ascii="Verdana" w:eastAsia="Verdana" w:hAnsi="Verdana" w:cs="Verdana"/>
                <w:color w:val="343B40"/>
                <w:sz w:val="22"/>
                <w:szCs w:val="22"/>
                <w:bdr w:val="none" w:sz="0" w:space="0" w:color="auto"/>
                <w:vertAlign w:val="baseline"/>
              </w:rPr>
            </w:pPr>
            <w:r>
              <w:rPr>
                <w:rStyle w:val="divdocumentsectionparagraphWrapper"/>
                <w:rFonts w:ascii="Verdana" w:eastAsia="Verdana" w:hAnsi="Verdana" w:cs="Verdana"/>
                <w:color w:val="343B40"/>
                <w:sz w:val="22"/>
                <w:szCs w:val="22"/>
                <w:bdr w:val="none" w:sz="0" w:space="0" w:color="auto"/>
                <w:vertAlign w:val="baseline"/>
              </w:rPr>
              <w:t>This process contains 20 different report creation based out of request shared by user via email to perform necessary activity in BO application.</w:t>
            </w:r>
          </w:p>
          <w:p>
            <w:pPr>
              <w:pStyle w:val="p"/>
              <w:spacing w:before="0" w:after="0" w:line="280" w:lineRule="atLeast"/>
              <w:ind w:left="0" w:right="0"/>
              <w:rPr>
                <w:rStyle w:val="divdocumentsectionparagraphWrapper"/>
                <w:rFonts w:ascii="Verdana" w:eastAsia="Verdana" w:hAnsi="Verdana" w:cs="Verdana"/>
                <w:color w:val="343B40"/>
                <w:sz w:val="22"/>
                <w:szCs w:val="22"/>
                <w:bdr w:val="none" w:sz="0" w:space="0" w:color="auto"/>
                <w:vertAlign w:val="baseline"/>
              </w:rPr>
            </w:pPr>
            <w:r>
              <w:rPr>
                <w:rStyle w:val="strong"/>
                <w:rFonts w:ascii="Verdana" w:eastAsia="Verdana" w:hAnsi="Verdana" w:cs="Verdana"/>
                <w:b/>
                <w:bCs/>
                <w:color w:val="343B40"/>
                <w:sz w:val="22"/>
                <w:szCs w:val="22"/>
              </w:rPr>
              <w:t>Project Name: LPG (Loan Processing Group) -</w:t>
            </w:r>
            <w:r>
              <w:rPr>
                <w:rStyle w:val="divdocumentsectionparagraphWrapper"/>
                <w:rFonts w:ascii="Verdana" w:eastAsia="Verdana" w:hAnsi="Verdana" w:cs="Verdana"/>
                <w:color w:val="343B40"/>
                <w:sz w:val="22"/>
                <w:szCs w:val="22"/>
                <w:bdr w:val="none" w:sz="0" w:space="0" w:color="auto"/>
                <w:vertAlign w:val="baseline"/>
              </w:rPr>
              <w:t>Sep</w:t>
            </w:r>
            <w:r>
              <w:rPr>
                <w:rStyle w:val="strong"/>
                <w:rFonts w:ascii="Verdana" w:eastAsia="Verdana" w:hAnsi="Verdana" w:cs="Verdana"/>
                <w:b/>
                <w:bCs/>
                <w:color w:val="343B40"/>
                <w:sz w:val="22"/>
                <w:szCs w:val="22"/>
              </w:rPr>
              <w:t xml:space="preserve"> </w:t>
            </w:r>
            <w:r>
              <w:rPr>
                <w:rStyle w:val="divdocumentsectionparagraphWrapper"/>
                <w:rFonts w:ascii="Verdana" w:eastAsia="Verdana" w:hAnsi="Verdana" w:cs="Verdana"/>
                <w:color w:val="343B40"/>
                <w:sz w:val="22"/>
                <w:szCs w:val="22"/>
                <w:bdr w:val="none" w:sz="0" w:space="0" w:color="auto"/>
                <w:vertAlign w:val="baseline"/>
              </w:rPr>
              <w:t>2016 to Feb 2017</w:t>
            </w:r>
          </w:p>
          <w:p>
            <w:pPr>
              <w:pStyle w:val="p"/>
              <w:spacing w:before="0" w:after="0" w:line="280" w:lineRule="atLeast"/>
              <w:ind w:left="0" w:right="0"/>
              <w:rPr>
                <w:rStyle w:val="divdocumentsectionparagraphWrapper"/>
                <w:rFonts w:ascii="Verdana" w:eastAsia="Verdana" w:hAnsi="Verdana" w:cs="Verdana"/>
                <w:color w:val="343B40"/>
                <w:sz w:val="22"/>
                <w:szCs w:val="22"/>
                <w:bdr w:val="none" w:sz="0" w:space="0" w:color="auto"/>
                <w:vertAlign w:val="baseline"/>
              </w:rPr>
            </w:pPr>
            <w:r>
              <w:rPr>
                <w:rStyle w:val="strong"/>
                <w:rFonts w:ascii="Verdana" w:eastAsia="Verdana" w:hAnsi="Verdana" w:cs="Verdana"/>
                <w:b/>
                <w:bCs/>
                <w:color w:val="343B40"/>
                <w:sz w:val="22"/>
                <w:szCs w:val="22"/>
              </w:rPr>
              <w:t>Project Summary:</w:t>
            </w:r>
          </w:p>
          <w:p>
            <w:pPr>
              <w:pStyle w:val="divdocumentulli"/>
              <w:numPr>
                <w:ilvl w:val="0"/>
                <w:numId w:val="7"/>
              </w:numPr>
              <w:spacing w:before="100" w:after="0" w:line="280" w:lineRule="atLeast"/>
              <w:ind w:left="660" w:right="0" w:hanging="401"/>
              <w:rPr>
                <w:rStyle w:val="divdocumentsectionparagraphWrapper"/>
                <w:rFonts w:ascii="Verdana" w:eastAsia="Verdana" w:hAnsi="Verdana" w:cs="Verdana"/>
                <w:color w:val="343B40"/>
                <w:sz w:val="22"/>
                <w:szCs w:val="22"/>
                <w:bdr w:val="none" w:sz="0" w:space="0" w:color="auto"/>
                <w:vertAlign w:val="baseline"/>
              </w:rPr>
            </w:pPr>
            <w:r>
              <w:rPr>
                <w:rStyle w:val="divdocumentsectionparagraphWrapper"/>
                <w:rFonts w:ascii="Verdana" w:eastAsia="Verdana" w:hAnsi="Verdana" w:cs="Verdana"/>
                <w:color w:val="343B40"/>
                <w:sz w:val="22"/>
                <w:szCs w:val="22"/>
                <w:bdr w:val="none" w:sz="0" w:space="0" w:color="auto"/>
                <w:vertAlign w:val="baseline"/>
              </w:rPr>
              <w:t>Bot is designed to perform Rate fixing &amp; Rollover activity based on user request via email. Each activity undergoes data validation followed necessary process operation in Flexcube application</w:t>
            </w:r>
          </w:p>
          <w:p>
            <w:pPr>
              <w:pStyle w:val="divdocumentulli"/>
              <w:numPr>
                <w:ilvl w:val="0"/>
                <w:numId w:val="7"/>
              </w:numPr>
              <w:spacing w:before="0" w:after="0" w:line="280" w:lineRule="atLeast"/>
              <w:ind w:left="660" w:right="0" w:hanging="401"/>
              <w:rPr>
                <w:rStyle w:val="divdocumentsectionparagraphWrapper"/>
                <w:rFonts w:ascii="Verdana" w:eastAsia="Verdana" w:hAnsi="Verdana" w:cs="Verdana"/>
                <w:color w:val="343B40"/>
                <w:sz w:val="22"/>
                <w:szCs w:val="22"/>
                <w:bdr w:val="none" w:sz="0" w:space="0" w:color="auto"/>
                <w:vertAlign w:val="baseline"/>
              </w:rPr>
            </w:pPr>
            <w:r>
              <w:rPr>
                <w:rStyle w:val="divdocumentsectionparagraphWrapper"/>
                <w:rFonts w:ascii="Verdana" w:eastAsia="Verdana" w:hAnsi="Verdana" w:cs="Verdana"/>
                <w:color w:val="343B40"/>
                <w:sz w:val="22"/>
                <w:szCs w:val="22"/>
                <w:bdr w:val="none" w:sz="0" w:space="0" w:color="auto"/>
                <w:vertAlign w:val="baseline"/>
              </w:rPr>
              <w:t>After implementation of the bot, it reduced over AHT from 30 minutes to 15 minutes.</w:t>
            </w:r>
          </w:p>
        </w:tc>
      </w:tr>
    </w:tbl>
    <w:p>
      <w:pPr>
        <w:rPr>
          <w:vanish/>
        </w:rPr>
      </w:pPr>
    </w:p>
    <w:tbl>
      <w:tblPr>
        <w:tblStyle w:val="divdocumentsection"/>
        <w:tblW w:w="0" w:type="auto"/>
        <w:tblCellSpacing w:w="0" w:type="dxa"/>
        <w:shd w:val="clear" w:color="auto" w:fill="FFFFFF"/>
        <w:tblLayout w:type="fixed"/>
        <w:tblCellMar>
          <w:top w:w="0" w:type="dxa"/>
          <w:left w:w="0" w:type="dxa"/>
          <w:bottom w:w="400" w:type="dxa"/>
          <w:right w:w="0" w:type="dxa"/>
        </w:tblCellMar>
        <w:tblLook w:val="05E0"/>
      </w:tblPr>
      <w:tblGrid>
        <w:gridCol w:w="740"/>
        <w:gridCol w:w="410"/>
        <w:gridCol w:w="10130"/>
      </w:tblGrid>
      <w:tr>
        <w:tblPrEx>
          <w:tblW w:w="0" w:type="auto"/>
          <w:tblCellSpacing w:w="0" w:type="dxa"/>
          <w:shd w:val="clear" w:color="auto" w:fill="FFFFFF"/>
          <w:tblLayout w:type="fixed"/>
          <w:tblCellMar>
            <w:top w:w="0" w:type="dxa"/>
            <w:left w:w="0" w:type="dxa"/>
            <w:bottom w:w="400" w:type="dxa"/>
            <w:right w:w="0" w:type="dxa"/>
          </w:tblCellMar>
          <w:tblLook w:val="05E0"/>
        </w:tblPrEx>
        <w:trPr>
          <w:tblCellSpacing w:w="0" w:type="dxa"/>
        </w:trPr>
        <w:tc>
          <w:tcPr>
            <w:tcW w:w="740" w:type="dxa"/>
            <w:noWrap w:val="0"/>
            <w:tcMar>
              <w:top w:w="0" w:type="dxa"/>
              <w:left w:w="0" w:type="dxa"/>
              <w:bottom w:w="0" w:type="dxa"/>
              <w:right w:w="0" w:type="dxa"/>
            </w:tcMar>
            <w:vAlign w:val="top"/>
            <w:hideMark/>
          </w:tcPr>
          <w:p>
            <w:pPr>
              <w:rPr>
                <w:rFonts w:ascii="Verdana" w:eastAsia="Verdana" w:hAnsi="Verdana" w:cs="Verdana"/>
                <w:color w:val="343B40"/>
                <w:sz w:val="22"/>
                <w:szCs w:val="22"/>
                <w:bdr w:val="none" w:sz="0" w:space="0" w:color="auto"/>
                <w:vertAlign w:val="baseline"/>
              </w:rPr>
            </w:pPr>
          </w:p>
        </w:tc>
        <w:tc>
          <w:tcPr>
            <w:tcW w:w="410" w:type="dxa"/>
            <w:tcBorders>
              <w:left w:val="single" w:sz="8" w:space="0" w:color="343B40"/>
            </w:tcBorders>
            <w:noWrap w:val="0"/>
            <w:tcMar>
              <w:top w:w="0" w:type="dxa"/>
              <w:left w:w="1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280" w:lineRule="atLeast"/>
              <w:ind w:left="0" w:right="0"/>
              <w:rPr>
                <w:rStyle w:val="divdocumentsectiontableCell2"/>
                <w:rFonts w:ascii="Verdana" w:eastAsia="Verdana" w:hAnsi="Verdana" w:cs="Verdana"/>
                <w:color w:val="343B40"/>
                <w:sz w:val="22"/>
                <w:szCs w:val="22"/>
                <w:bdr w:val="none" w:sz="0" w:space="0" w:color="auto"/>
                <w:vertAlign w:val="baseline"/>
              </w:rPr>
            </w:pPr>
            <w:r>
              <w:rPr>
                <w:rStyle w:val="divdocumentsectiontableCell2"/>
                <w:rFonts w:ascii="Verdana" w:eastAsia="Verdana" w:hAnsi="Verdana" w:cs="Verdana"/>
                <w:strike w:val="0"/>
                <w:color w:val="343B40"/>
                <w:sz w:val="22"/>
                <w:szCs w:val="22"/>
                <w:u w:val="none"/>
                <w:bdr w:val="none" w:sz="0" w:space="0" w:color="auto"/>
                <w:vertAlign w:val="baseline"/>
              </w:rPr>
              <w:drawing>
                <wp:anchor simplePos="0" relativeHeight="251663360" behindDoc="0" locked="0" layoutInCell="1" allowOverlap="1">
                  <wp:simplePos x="0" y="0"/>
                  <wp:positionH relativeFrom="column">
                    <wp:posOffset>-82550</wp:posOffset>
                  </wp:positionH>
                  <wp:positionV relativeFrom="paragraph">
                    <wp:posOffset>114300</wp:posOffset>
                  </wp:positionV>
                  <wp:extent cx="142594" cy="142383"/>
                  <wp:wrapNone/>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1287" name=""/>
                          <pic:cNvPicPr>
                            <a:picLocks noChangeAspect="1"/>
                          </pic:cNvPicPr>
                        </pic:nvPicPr>
                        <pic:blipFill>
                          <a:blip xmlns:r="http://schemas.openxmlformats.org/officeDocument/2006/relationships" r:embed="rId5"/>
                          <a:stretch>
                            <a:fillRect/>
                          </a:stretch>
                        </pic:blipFill>
                        <pic:spPr>
                          <a:xfrm>
                            <a:off x="0" y="0"/>
                            <a:ext cx="142594" cy="142383"/>
                          </a:xfrm>
                          <a:prstGeom prst="rect">
                            <a:avLst/>
                          </a:prstGeom>
                        </pic:spPr>
                      </pic:pic>
                    </a:graphicData>
                  </a:graphic>
                </wp:anchor>
              </w:drawing>
            </w:r>
          </w:p>
        </w:tc>
        <w:tc>
          <w:tcPr>
            <w:tcW w:w="10130" w:type="dxa"/>
            <w:noWrap w:val="0"/>
            <w:tcMar>
              <w:top w:w="0" w:type="dxa"/>
              <w:left w:w="0" w:type="dxa"/>
              <w:bottom w:w="400" w:type="dxa"/>
              <w:right w:w="0"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0" w:after="100"/>
              <w:ind w:left="0" w:right="0"/>
              <w:rPr>
                <w:rStyle w:val="divdocumentsectionparagraphWrapper"/>
                <w:rFonts w:ascii="Verdana" w:eastAsia="Verdana" w:hAnsi="Verdana" w:cs="Verdana"/>
                <w:b/>
                <w:bCs/>
                <w:caps/>
                <w:color w:val="343B40"/>
                <w:spacing w:val="20"/>
                <w:sz w:val="22"/>
                <w:szCs w:val="22"/>
                <w:bdr w:val="none" w:sz="0" w:space="0" w:color="auto"/>
                <w:vertAlign w:val="baseline"/>
              </w:rPr>
            </w:pPr>
            <w:r>
              <w:rPr>
                <w:rStyle w:val="divdocumentsectionparagraphWrapper"/>
                <w:rFonts w:ascii="Verdana" w:eastAsia="Verdana" w:hAnsi="Verdana" w:cs="Verdana"/>
                <w:b/>
                <w:bCs/>
                <w:caps/>
                <w:color w:val="343B40"/>
                <w:bdr w:val="none" w:sz="0" w:space="0" w:color="auto"/>
                <w:vertAlign w:val="baseline"/>
              </w:rPr>
              <w:t>Education</w:t>
            </w:r>
          </w:p>
          <w:p>
            <w:pPr>
              <w:pStyle w:val="divdocumentsinglecolumn"/>
              <w:pBdr>
                <w:top w:val="none" w:sz="0" w:space="0" w:color="auto"/>
                <w:left w:val="none" w:sz="0" w:space="0" w:color="auto"/>
                <w:bottom w:val="none" w:sz="0" w:space="0" w:color="auto"/>
                <w:right w:val="none" w:sz="0" w:space="0" w:color="auto"/>
              </w:pBdr>
              <w:tabs>
                <w:tab w:val="right" w:pos="10090"/>
              </w:tabs>
              <w:spacing w:before="0" w:after="0" w:line="280" w:lineRule="atLeast"/>
              <w:ind w:left="0" w:right="0"/>
              <w:jc w:val="left"/>
              <w:rPr>
                <w:rStyle w:val="divdocumentsectionparagraphWrapper"/>
                <w:rFonts w:ascii="Verdana" w:eastAsia="Verdana" w:hAnsi="Verdana" w:cs="Verdana"/>
                <w:color w:val="343B40"/>
                <w:sz w:val="22"/>
                <w:szCs w:val="22"/>
                <w:bdr w:val="none" w:sz="0" w:space="0" w:color="auto"/>
                <w:vertAlign w:val="baseline"/>
              </w:rPr>
            </w:pPr>
            <w:r>
              <w:rPr>
                <w:rStyle w:val="companyname"/>
                <w:rFonts w:ascii="Verdana" w:eastAsia="Verdana" w:hAnsi="Verdana" w:cs="Verdana"/>
                <w:sz w:val="22"/>
                <w:szCs w:val="22"/>
              </w:rPr>
              <w:t>Vellore Institute Of Technology</w:t>
            </w:r>
            <w:r>
              <w:rPr>
                <w:rStyle w:val="span"/>
                <w:rFonts w:ascii="Verdana" w:eastAsia="Verdana" w:hAnsi="Verdana" w:cs="Verdana"/>
                <w:color w:val="343B40"/>
                <w:sz w:val="22"/>
                <w:szCs w:val="22"/>
              </w:rPr>
              <w:t xml:space="preserve"> - </w:t>
            </w:r>
            <w:r>
              <w:rPr>
                <w:rStyle w:val="span"/>
                <w:rFonts w:ascii="Verdana" w:eastAsia="Verdana" w:hAnsi="Verdana" w:cs="Verdana"/>
                <w:color w:val="343B40"/>
                <w:sz w:val="22"/>
                <w:szCs w:val="22"/>
              </w:rPr>
              <w:t>Chennai</w:t>
            </w:r>
            <w:r>
              <w:rPr>
                <w:rStyle w:val="singlecolumnspanpaddedlinenth-child1"/>
                <w:rFonts w:ascii="Verdana" w:eastAsia="Verdana" w:hAnsi="Verdana" w:cs="Verdana"/>
                <w:color w:val="343B40"/>
                <w:sz w:val="22"/>
                <w:szCs w:val="22"/>
              </w:rPr>
              <w:t xml:space="preserve"> </w:t>
            </w:r>
            <w:r>
              <w:rPr>
                <w:rStyle w:val="datesWrapper"/>
                <w:rFonts w:ascii="Verdana" w:eastAsia="Verdana" w:hAnsi="Verdana" w:cs="Verdana"/>
                <w:color w:val="343B40"/>
                <w:sz w:val="22"/>
                <w:szCs w:val="22"/>
                <w:bdr w:val="none" w:sz="0" w:space="0" w:color="auto"/>
              </w:rPr>
              <w:tab/>
            </w:r>
            <w:r>
              <w:rPr>
                <w:rStyle w:val="datesWrapper"/>
                <w:rFonts w:ascii="Verdana" w:eastAsia="Verdana" w:hAnsi="Verdana" w:cs="Verdana"/>
                <w:color w:val="343B40"/>
                <w:sz w:val="22"/>
                <w:szCs w:val="22"/>
              </w:rPr>
              <w:t xml:space="preserve"> </w:t>
            </w:r>
            <w:r>
              <w:rPr>
                <w:rStyle w:val="span"/>
                <w:rFonts w:ascii="Verdana" w:eastAsia="Verdana" w:hAnsi="Verdana" w:cs="Verdana"/>
                <w:i/>
                <w:iCs/>
                <w:color w:val="343B40"/>
                <w:sz w:val="22"/>
                <w:szCs w:val="22"/>
              </w:rPr>
              <w:t>05/2019</w:t>
            </w:r>
            <w:r>
              <w:rPr>
                <w:rStyle w:val="datesWrapper"/>
                <w:rFonts w:ascii="Verdana" w:eastAsia="Verdana" w:hAnsi="Verdana" w:cs="Verdana"/>
                <w:color w:val="343B40"/>
                <w:sz w:val="22"/>
                <w:szCs w:val="22"/>
              </w:rPr>
              <w:t xml:space="preserve"> </w:t>
            </w:r>
          </w:p>
          <w:p>
            <w:pPr>
              <w:pStyle w:val="spanpaddedline"/>
              <w:spacing w:before="0" w:after="0" w:line="280" w:lineRule="atLeast"/>
              <w:ind w:left="0" w:right="0"/>
              <w:jc w:val="left"/>
              <w:rPr>
                <w:rStyle w:val="divdocumentsectionparagraphWrapper"/>
                <w:rFonts w:ascii="Verdana" w:eastAsia="Verdana" w:hAnsi="Verdana" w:cs="Verdana"/>
                <w:color w:val="343B40"/>
                <w:sz w:val="22"/>
                <w:szCs w:val="22"/>
                <w:bdr w:val="none" w:sz="0" w:space="0" w:color="auto"/>
                <w:vertAlign w:val="baseline"/>
              </w:rPr>
            </w:pPr>
            <w:r>
              <w:rPr>
                <w:rStyle w:val="degree"/>
                <w:rFonts w:ascii="Verdana" w:eastAsia="Verdana" w:hAnsi="Verdana" w:cs="Verdana"/>
                <w:color w:val="343B40"/>
                <w:sz w:val="22"/>
                <w:szCs w:val="22"/>
              </w:rPr>
              <w:t>Master of Engineering</w:t>
            </w:r>
            <w:r>
              <w:rPr>
                <w:rStyle w:val="span"/>
                <w:rFonts w:ascii="Verdana" w:eastAsia="Verdana" w:hAnsi="Verdana" w:cs="Verdana"/>
                <w:color w:val="343B40"/>
                <w:sz w:val="22"/>
                <w:szCs w:val="22"/>
              </w:rPr>
              <w:t xml:space="preserve">: </w:t>
            </w:r>
            <w:r>
              <w:rPr>
                <w:rStyle w:val="programline"/>
                <w:rFonts w:ascii="Verdana" w:eastAsia="Verdana" w:hAnsi="Verdana" w:cs="Verdana"/>
                <w:sz w:val="22"/>
                <w:szCs w:val="22"/>
              </w:rPr>
              <w:t>Information Technology</w:t>
            </w:r>
          </w:p>
          <w:p>
            <w:pPr>
              <w:pStyle w:val="divdocumentsinglecolumn"/>
              <w:pBdr>
                <w:top w:val="none" w:sz="0" w:space="0" w:color="auto"/>
                <w:left w:val="none" w:sz="0" w:space="0" w:color="auto"/>
                <w:bottom w:val="none" w:sz="0" w:space="0" w:color="auto"/>
                <w:right w:val="none" w:sz="0" w:space="0" w:color="auto"/>
              </w:pBdr>
              <w:tabs>
                <w:tab w:val="right" w:pos="10090"/>
              </w:tabs>
              <w:spacing w:before="200" w:after="0" w:line="280" w:lineRule="atLeast"/>
              <w:ind w:left="0" w:right="0"/>
              <w:jc w:val="left"/>
              <w:rPr>
                <w:rStyle w:val="divdocumentsectionparagraphWrapper"/>
                <w:rFonts w:ascii="Verdana" w:eastAsia="Verdana" w:hAnsi="Verdana" w:cs="Verdana"/>
                <w:color w:val="343B40"/>
                <w:sz w:val="22"/>
                <w:szCs w:val="22"/>
                <w:bdr w:val="none" w:sz="0" w:space="0" w:color="auto"/>
                <w:vertAlign w:val="baseline"/>
              </w:rPr>
            </w:pPr>
            <w:r>
              <w:rPr>
                <w:rStyle w:val="companyname"/>
                <w:rFonts w:ascii="Verdana" w:eastAsia="Verdana" w:hAnsi="Verdana" w:cs="Verdana"/>
                <w:sz w:val="22"/>
                <w:szCs w:val="22"/>
              </w:rPr>
              <w:t>Vidhya Sagar Women's College</w:t>
            </w:r>
            <w:r>
              <w:rPr>
                <w:rStyle w:val="span"/>
                <w:rFonts w:ascii="Verdana" w:eastAsia="Verdana" w:hAnsi="Verdana" w:cs="Verdana"/>
                <w:color w:val="343B40"/>
                <w:sz w:val="22"/>
                <w:szCs w:val="22"/>
              </w:rPr>
              <w:t xml:space="preserve"> - </w:t>
            </w:r>
            <w:r>
              <w:rPr>
                <w:rStyle w:val="span"/>
                <w:rFonts w:ascii="Verdana" w:eastAsia="Verdana" w:hAnsi="Verdana" w:cs="Verdana"/>
                <w:color w:val="343B40"/>
                <w:sz w:val="22"/>
                <w:szCs w:val="22"/>
              </w:rPr>
              <w:t>Chengalpattu</w:t>
            </w:r>
            <w:r>
              <w:rPr>
                <w:rStyle w:val="singlecolumnspanpaddedlinenth-child1"/>
                <w:rFonts w:ascii="Verdana" w:eastAsia="Verdana" w:hAnsi="Verdana" w:cs="Verdana"/>
                <w:color w:val="343B40"/>
                <w:sz w:val="22"/>
                <w:szCs w:val="22"/>
              </w:rPr>
              <w:t xml:space="preserve"> </w:t>
            </w:r>
            <w:r>
              <w:rPr>
                <w:rStyle w:val="datesWrapper"/>
                <w:rFonts w:ascii="Verdana" w:eastAsia="Verdana" w:hAnsi="Verdana" w:cs="Verdana"/>
                <w:color w:val="343B40"/>
                <w:sz w:val="22"/>
                <w:szCs w:val="22"/>
                <w:bdr w:val="none" w:sz="0" w:space="0" w:color="auto"/>
              </w:rPr>
              <w:tab/>
            </w:r>
            <w:r>
              <w:rPr>
                <w:rStyle w:val="datesWrapper"/>
                <w:rFonts w:ascii="Verdana" w:eastAsia="Verdana" w:hAnsi="Verdana" w:cs="Verdana"/>
                <w:color w:val="343B40"/>
                <w:sz w:val="22"/>
                <w:szCs w:val="22"/>
              </w:rPr>
              <w:t xml:space="preserve"> </w:t>
            </w:r>
            <w:r>
              <w:rPr>
                <w:rStyle w:val="span"/>
                <w:rFonts w:ascii="Verdana" w:eastAsia="Verdana" w:hAnsi="Verdana" w:cs="Verdana"/>
                <w:i/>
                <w:iCs/>
                <w:color w:val="343B40"/>
                <w:sz w:val="22"/>
                <w:szCs w:val="22"/>
              </w:rPr>
              <w:t>04/2015</w:t>
            </w:r>
            <w:r>
              <w:rPr>
                <w:rStyle w:val="datesWrapper"/>
                <w:rFonts w:ascii="Verdana" w:eastAsia="Verdana" w:hAnsi="Verdana" w:cs="Verdana"/>
                <w:color w:val="343B40"/>
                <w:sz w:val="22"/>
                <w:szCs w:val="22"/>
              </w:rPr>
              <w:t xml:space="preserve"> </w:t>
            </w:r>
          </w:p>
          <w:p>
            <w:pPr>
              <w:pStyle w:val="spanpaddedline"/>
              <w:spacing w:before="0" w:after="0" w:line="280" w:lineRule="atLeast"/>
              <w:ind w:left="0" w:right="0"/>
              <w:jc w:val="left"/>
              <w:rPr>
                <w:rStyle w:val="divdocumentsectionparagraphWrapper"/>
                <w:rFonts w:ascii="Verdana" w:eastAsia="Verdana" w:hAnsi="Verdana" w:cs="Verdana"/>
                <w:color w:val="343B40"/>
                <w:sz w:val="22"/>
                <w:szCs w:val="22"/>
                <w:bdr w:val="none" w:sz="0" w:space="0" w:color="auto"/>
                <w:vertAlign w:val="baseline"/>
              </w:rPr>
            </w:pPr>
            <w:r>
              <w:rPr>
                <w:rStyle w:val="degree"/>
                <w:rFonts w:ascii="Verdana" w:eastAsia="Verdana" w:hAnsi="Verdana" w:cs="Verdana"/>
                <w:color w:val="343B40"/>
                <w:sz w:val="22"/>
                <w:szCs w:val="22"/>
              </w:rPr>
              <w:t>Bachelor of Science</w:t>
            </w:r>
            <w:r>
              <w:rPr>
                <w:rStyle w:val="span"/>
                <w:rFonts w:ascii="Verdana" w:eastAsia="Verdana" w:hAnsi="Verdana" w:cs="Verdana"/>
                <w:color w:val="343B40"/>
                <w:sz w:val="22"/>
                <w:szCs w:val="22"/>
              </w:rPr>
              <w:t xml:space="preserve">: </w:t>
            </w:r>
            <w:r>
              <w:rPr>
                <w:rStyle w:val="programline"/>
                <w:rFonts w:ascii="Verdana" w:eastAsia="Verdana" w:hAnsi="Verdana" w:cs="Verdana"/>
                <w:sz w:val="22"/>
                <w:szCs w:val="22"/>
              </w:rPr>
              <w:t>Computer Science</w:t>
            </w:r>
          </w:p>
        </w:tc>
      </w:tr>
    </w:tbl>
    <w:p>
      <w:pPr>
        <w:rPr>
          <w:vanish/>
        </w:rPr>
      </w:pPr>
    </w:p>
    <w:tbl>
      <w:tblPr>
        <w:tblStyle w:val="divdocumentsection"/>
        <w:tblW w:w="0" w:type="auto"/>
        <w:tblCellSpacing w:w="0" w:type="dxa"/>
        <w:shd w:val="clear" w:color="auto" w:fill="FFFFFF"/>
        <w:tblLayout w:type="fixed"/>
        <w:tblCellMar>
          <w:top w:w="0" w:type="dxa"/>
          <w:left w:w="0" w:type="dxa"/>
          <w:bottom w:w="400" w:type="dxa"/>
          <w:right w:w="0" w:type="dxa"/>
        </w:tblCellMar>
        <w:tblLook w:val="05E0"/>
      </w:tblPr>
      <w:tblGrid>
        <w:gridCol w:w="740"/>
        <w:gridCol w:w="410"/>
        <w:gridCol w:w="10130"/>
      </w:tblGrid>
      <w:tr>
        <w:tblPrEx>
          <w:tblW w:w="0" w:type="auto"/>
          <w:tblCellSpacing w:w="0" w:type="dxa"/>
          <w:shd w:val="clear" w:color="auto" w:fill="FFFFFF"/>
          <w:tblLayout w:type="fixed"/>
          <w:tblCellMar>
            <w:top w:w="0" w:type="dxa"/>
            <w:left w:w="0" w:type="dxa"/>
            <w:bottom w:w="400" w:type="dxa"/>
            <w:right w:w="0" w:type="dxa"/>
          </w:tblCellMar>
          <w:tblLook w:val="05E0"/>
        </w:tblPrEx>
        <w:trPr>
          <w:tblCellSpacing w:w="0" w:type="dxa"/>
        </w:trPr>
        <w:tc>
          <w:tcPr>
            <w:tcW w:w="740" w:type="dxa"/>
            <w:noWrap w:val="0"/>
            <w:tcMar>
              <w:top w:w="0" w:type="dxa"/>
              <w:left w:w="0" w:type="dxa"/>
              <w:bottom w:w="0" w:type="dxa"/>
              <w:right w:w="0" w:type="dxa"/>
            </w:tcMar>
            <w:vAlign w:val="top"/>
            <w:hideMark/>
          </w:tcPr>
          <w:p>
            <w:pPr>
              <w:rPr>
                <w:rFonts w:ascii="Verdana" w:eastAsia="Verdana" w:hAnsi="Verdana" w:cs="Verdana"/>
                <w:color w:val="343B40"/>
                <w:sz w:val="22"/>
                <w:szCs w:val="22"/>
                <w:bdr w:val="none" w:sz="0" w:space="0" w:color="auto"/>
                <w:vertAlign w:val="baseline"/>
              </w:rPr>
            </w:pPr>
          </w:p>
        </w:tc>
        <w:tc>
          <w:tcPr>
            <w:tcW w:w="410" w:type="dxa"/>
            <w:tcBorders>
              <w:left w:val="single" w:sz="8" w:space="0" w:color="343B40"/>
            </w:tcBorders>
            <w:noWrap w:val="0"/>
            <w:tcMar>
              <w:top w:w="0" w:type="dxa"/>
              <w:left w:w="1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280" w:lineRule="atLeast"/>
              <w:ind w:left="0" w:right="0"/>
              <w:rPr>
                <w:rStyle w:val="divdocumentsectiontableCell2"/>
                <w:rFonts w:ascii="Verdana" w:eastAsia="Verdana" w:hAnsi="Verdana" w:cs="Verdana"/>
                <w:color w:val="343B40"/>
                <w:sz w:val="22"/>
                <w:szCs w:val="22"/>
                <w:bdr w:val="none" w:sz="0" w:space="0" w:color="auto"/>
                <w:vertAlign w:val="baseline"/>
              </w:rPr>
            </w:pPr>
            <w:r>
              <w:rPr>
                <w:rStyle w:val="divdocumentsectiontableCell2"/>
                <w:rFonts w:ascii="Verdana" w:eastAsia="Verdana" w:hAnsi="Verdana" w:cs="Verdana"/>
                <w:strike w:val="0"/>
                <w:color w:val="343B40"/>
                <w:sz w:val="22"/>
                <w:szCs w:val="22"/>
                <w:u w:val="none"/>
                <w:bdr w:val="none" w:sz="0" w:space="0" w:color="auto"/>
                <w:vertAlign w:val="baseline"/>
              </w:rPr>
              <w:drawing>
                <wp:anchor simplePos="0" relativeHeight="251664384" behindDoc="0" locked="0" layoutInCell="1" allowOverlap="1">
                  <wp:simplePos x="0" y="0"/>
                  <wp:positionH relativeFrom="column">
                    <wp:posOffset>-82550</wp:posOffset>
                  </wp:positionH>
                  <wp:positionV relativeFrom="paragraph">
                    <wp:posOffset>114300</wp:posOffset>
                  </wp:positionV>
                  <wp:extent cx="142594" cy="142383"/>
                  <wp:wrapNone/>
                  <wp:docPr id="1000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01902" name=""/>
                          <pic:cNvPicPr>
                            <a:picLocks noChangeAspect="1"/>
                          </pic:cNvPicPr>
                        </pic:nvPicPr>
                        <pic:blipFill>
                          <a:blip xmlns:r="http://schemas.openxmlformats.org/officeDocument/2006/relationships" r:embed="rId5"/>
                          <a:stretch>
                            <a:fillRect/>
                          </a:stretch>
                        </pic:blipFill>
                        <pic:spPr>
                          <a:xfrm>
                            <a:off x="0" y="0"/>
                            <a:ext cx="142594" cy="142383"/>
                          </a:xfrm>
                          <a:prstGeom prst="rect">
                            <a:avLst/>
                          </a:prstGeom>
                        </pic:spPr>
                      </pic:pic>
                    </a:graphicData>
                  </a:graphic>
                </wp:anchor>
              </w:drawing>
            </w:r>
          </w:p>
        </w:tc>
        <w:tc>
          <w:tcPr>
            <w:tcW w:w="10130" w:type="dxa"/>
            <w:noWrap w:val="0"/>
            <w:tcMar>
              <w:top w:w="0" w:type="dxa"/>
              <w:left w:w="0" w:type="dxa"/>
              <w:bottom w:w="400" w:type="dxa"/>
              <w:right w:w="0"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0" w:after="100"/>
              <w:ind w:left="0" w:right="0"/>
              <w:rPr>
                <w:rStyle w:val="divdocumentsectionparagraphWrapper"/>
                <w:rFonts w:ascii="Verdana" w:eastAsia="Verdana" w:hAnsi="Verdana" w:cs="Verdana"/>
                <w:b/>
                <w:bCs/>
                <w:caps/>
                <w:color w:val="343B40"/>
                <w:spacing w:val="20"/>
                <w:sz w:val="22"/>
                <w:szCs w:val="22"/>
                <w:bdr w:val="none" w:sz="0" w:space="0" w:color="auto"/>
                <w:vertAlign w:val="baseline"/>
              </w:rPr>
            </w:pPr>
            <w:r>
              <w:rPr>
                <w:rStyle w:val="divdocumentsectionparagraphWrapper"/>
                <w:rFonts w:ascii="Verdana" w:eastAsia="Verdana" w:hAnsi="Verdana" w:cs="Verdana"/>
                <w:b/>
                <w:bCs/>
                <w:caps/>
                <w:color w:val="343B40"/>
                <w:bdr w:val="none" w:sz="0" w:space="0" w:color="auto"/>
                <w:vertAlign w:val="baseline"/>
              </w:rPr>
              <w:t>Certifications</w:t>
            </w:r>
          </w:p>
          <w:p>
            <w:pPr>
              <w:pStyle w:val="divdocumentulli"/>
              <w:numPr>
                <w:ilvl w:val="0"/>
                <w:numId w:val="8"/>
              </w:numPr>
              <w:pBdr>
                <w:top w:val="none" w:sz="0" w:space="0" w:color="auto"/>
                <w:left w:val="none" w:sz="0" w:space="0" w:color="auto"/>
                <w:bottom w:val="none" w:sz="0" w:space="0" w:color="auto"/>
                <w:right w:val="none" w:sz="0" w:space="0" w:color="auto"/>
              </w:pBdr>
              <w:spacing w:before="100" w:after="0" w:line="280" w:lineRule="atLeast"/>
              <w:ind w:left="660" w:right="0" w:hanging="401"/>
              <w:rPr>
                <w:rStyle w:val="divdocumentsectionparagraphWrapper"/>
                <w:rFonts w:ascii="Verdana" w:eastAsia="Verdana" w:hAnsi="Verdana" w:cs="Verdana"/>
                <w:color w:val="343B40"/>
                <w:sz w:val="22"/>
                <w:szCs w:val="22"/>
                <w:bdr w:val="none" w:sz="0" w:space="0" w:color="auto"/>
                <w:vertAlign w:val="baseline"/>
              </w:rPr>
            </w:pPr>
            <w:r>
              <w:rPr>
                <w:rStyle w:val="divdocumentsectionparagraphWrapper"/>
                <w:rFonts w:ascii="Verdana" w:eastAsia="Verdana" w:hAnsi="Verdana" w:cs="Verdana"/>
                <w:color w:val="343B40"/>
                <w:sz w:val="22"/>
                <w:szCs w:val="22"/>
                <w:bdr w:val="none" w:sz="0" w:space="0" w:color="auto"/>
                <w:vertAlign w:val="baseline"/>
              </w:rPr>
              <w:t>Advanced AA (Automation Anywhere) Professional - 2017</w:t>
            </w:r>
          </w:p>
          <w:p>
            <w:pPr>
              <w:pStyle w:val="divdocumentulli"/>
              <w:numPr>
                <w:ilvl w:val="0"/>
                <w:numId w:val="8"/>
              </w:numPr>
              <w:spacing w:before="0" w:after="0" w:line="280" w:lineRule="atLeast"/>
              <w:ind w:left="660" w:right="0" w:hanging="401"/>
              <w:rPr>
                <w:rStyle w:val="divdocumentsectionparagraphWrapper"/>
                <w:rFonts w:ascii="Verdana" w:eastAsia="Verdana" w:hAnsi="Verdana" w:cs="Verdana"/>
                <w:color w:val="343B40"/>
                <w:sz w:val="22"/>
                <w:szCs w:val="22"/>
                <w:bdr w:val="none" w:sz="0" w:space="0" w:color="auto"/>
                <w:vertAlign w:val="baseline"/>
              </w:rPr>
            </w:pPr>
            <w:r>
              <w:rPr>
                <w:rStyle w:val="divdocumentsectionparagraphWrapper"/>
                <w:rFonts w:ascii="Verdana" w:eastAsia="Verdana" w:hAnsi="Verdana" w:cs="Verdana"/>
                <w:color w:val="343B40"/>
                <w:sz w:val="22"/>
                <w:szCs w:val="22"/>
                <w:bdr w:val="none" w:sz="0" w:space="0" w:color="auto"/>
                <w:vertAlign w:val="baseline"/>
              </w:rPr>
              <w:t>Master AA (Automation Anywhere) Professional V11 - 2019</w:t>
            </w:r>
          </w:p>
          <w:p>
            <w:pPr>
              <w:pStyle w:val="divdocumentulli"/>
              <w:numPr>
                <w:ilvl w:val="0"/>
                <w:numId w:val="8"/>
              </w:numPr>
              <w:spacing w:before="0" w:after="0" w:line="280" w:lineRule="atLeast"/>
              <w:ind w:left="660" w:right="0" w:hanging="401"/>
              <w:rPr>
                <w:rStyle w:val="divdocumentsectionparagraphWrapper"/>
                <w:rFonts w:ascii="Verdana" w:eastAsia="Verdana" w:hAnsi="Verdana" w:cs="Verdana"/>
                <w:color w:val="343B40"/>
                <w:sz w:val="22"/>
                <w:szCs w:val="22"/>
                <w:bdr w:val="none" w:sz="0" w:space="0" w:color="auto"/>
                <w:vertAlign w:val="baseline"/>
              </w:rPr>
            </w:pPr>
            <w:r>
              <w:rPr>
                <w:rStyle w:val="divdocumentsectionparagraphWrapper"/>
                <w:rFonts w:ascii="Verdana" w:eastAsia="Verdana" w:hAnsi="Verdana" w:cs="Verdana"/>
                <w:color w:val="343B40"/>
                <w:sz w:val="22"/>
                <w:szCs w:val="22"/>
                <w:bdr w:val="none" w:sz="0" w:space="0" w:color="auto"/>
                <w:vertAlign w:val="baseline"/>
              </w:rPr>
              <w:t>Advanced A2019 Professional - 2020</w:t>
            </w:r>
          </w:p>
        </w:tc>
      </w:tr>
    </w:tbl>
    <w:p>
      <w:pPr>
        <w:rPr>
          <w:vanish/>
        </w:rPr>
      </w:pPr>
    </w:p>
    <w:tbl>
      <w:tblPr>
        <w:tblStyle w:val="divdocumentsection"/>
        <w:tblW w:w="0" w:type="auto"/>
        <w:tblCellSpacing w:w="0" w:type="dxa"/>
        <w:shd w:val="clear" w:color="auto" w:fill="FFFFFF"/>
        <w:tblLayout w:type="fixed"/>
        <w:tblCellMar>
          <w:top w:w="0" w:type="dxa"/>
          <w:left w:w="0" w:type="dxa"/>
          <w:bottom w:w="400" w:type="dxa"/>
          <w:right w:w="0" w:type="dxa"/>
        </w:tblCellMar>
        <w:tblLook w:val="05E0"/>
      </w:tblPr>
      <w:tblGrid>
        <w:gridCol w:w="740"/>
        <w:gridCol w:w="410"/>
        <w:gridCol w:w="10130"/>
      </w:tblGrid>
      <w:tr>
        <w:tblPrEx>
          <w:tblW w:w="0" w:type="auto"/>
          <w:tblCellSpacing w:w="0" w:type="dxa"/>
          <w:shd w:val="clear" w:color="auto" w:fill="FFFFFF"/>
          <w:tblLayout w:type="fixed"/>
          <w:tblCellMar>
            <w:top w:w="0" w:type="dxa"/>
            <w:left w:w="0" w:type="dxa"/>
            <w:bottom w:w="400" w:type="dxa"/>
            <w:right w:w="0" w:type="dxa"/>
          </w:tblCellMar>
          <w:tblLook w:val="05E0"/>
        </w:tblPrEx>
        <w:trPr>
          <w:tblCellSpacing w:w="0" w:type="dxa"/>
        </w:trPr>
        <w:tc>
          <w:tcPr>
            <w:tcW w:w="740" w:type="dxa"/>
            <w:noWrap w:val="0"/>
            <w:tcMar>
              <w:top w:w="0" w:type="dxa"/>
              <w:left w:w="0" w:type="dxa"/>
              <w:bottom w:w="0" w:type="dxa"/>
              <w:right w:w="0" w:type="dxa"/>
            </w:tcMar>
            <w:vAlign w:val="top"/>
            <w:hideMark/>
          </w:tcPr>
          <w:p>
            <w:pPr>
              <w:rPr>
                <w:rFonts w:ascii="Verdana" w:eastAsia="Verdana" w:hAnsi="Verdana" w:cs="Verdana"/>
                <w:color w:val="343B40"/>
                <w:sz w:val="22"/>
                <w:szCs w:val="22"/>
                <w:bdr w:val="none" w:sz="0" w:space="0" w:color="auto"/>
                <w:vertAlign w:val="baseline"/>
              </w:rPr>
            </w:pPr>
          </w:p>
        </w:tc>
        <w:tc>
          <w:tcPr>
            <w:tcW w:w="410" w:type="dxa"/>
            <w:tcBorders>
              <w:left w:val="single" w:sz="8" w:space="0" w:color="343B40"/>
            </w:tcBorders>
            <w:noWrap w:val="0"/>
            <w:tcMar>
              <w:top w:w="0" w:type="dxa"/>
              <w:left w:w="1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280" w:lineRule="atLeast"/>
              <w:ind w:left="0" w:right="0"/>
              <w:rPr>
                <w:rStyle w:val="divdocumentsectiontableCell2"/>
                <w:rFonts w:ascii="Verdana" w:eastAsia="Verdana" w:hAnsi="Verdana" w:cs="Verdana"/>
                <w:color w:val="343B40"/>
                <w:sz w:val="22"/>
                <w:szCs w:val="22"/>
                <w:bdr w:val="none" w:sz="0" w:space="0" w:color="auto"/>
                <w:vertAlign w:val="baseline"/>
              </w:rPr>
            </w:pPr>
            <w:r>
              <w:rPr>
                <w:rStyle w:val="divdocumentsectiontableCell2"/>
                <w:rFonts w:ascii="Verdana" w:eastAsia="Verdana" w:hAnsi="Verdana" w:cs="Verdana"/>
                <w:strike w:val="0"/>
                <w:color w:val="343B40"/>
                <w:sz w:val="22"/>
                <w:szCs w:val="22"/>
                <w:u w:val="none"/>
                <w:bdr w:val="none" w:sz="0" w:space="0" w:color="auto"/>
                <w:vertAlign w:val="baseline"/>
              </w:rPr>
              <w:drawing>
                <wp:anchor simplePos="0" relativeHeight="251665408" behindDoc="0" locked="0" layoutInCell="1" allowOverlap="1">
                  <wp:simplePos x="0" y="0"/>
                  <wp:positionH relativeFrom="column">
                    <wp:posOffset>-82550</wp:posOffset>
                  </wp:positionH>
                  <wp:positionV relativeFrom="paragraph">
                    <wp:posOffset>114300</wp:posOffset>
                  </wp:positionV>
                  <wp:extent cx="142594" cy="142383"/>
                  <wp:wrapNone/>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812584" name=""/>
                          <pic:cNvPicPr>
                            <a:picLocks noChangeAspect="1"/>
                          </pic:cNvPicPr>
                        </pic:nvPicPr>
                        <pic:blipFill>
                          <a:blip xmlns:r="http://schemas.openxmlformats.org/officeDocument/2006/relationships" r:embed="rId5"/>
                          <a:stretch>
                            <a:fillRect/>
                          </a:stretch>
                        </pic:blipFill>
                        <pic:spPr>
                          <a:xfrm>
                            <a:off x="0" y="0"/>
                            <a:ext cx="142594" cy="142383"/>
                          </a:xfrm>
                          <a:prstGeom prst="rect">
                            <a:avLst/>
                          </a:prstGeom>
                        </pic:spPr>
                      </pic:pic>
                    </a:graphicData>
                  </a:graphic>
                </wp:anchor>
              </w:drawing>
            </w:r>
          </w:p>
        </w:tc>
        <w:tc>
          <w:tcPr>
            <w:tcW w:w="10130" w:type="dxa"/>
            <w:noWrap w:val="0"/>
            <w:tcMar>
              <w:top w:w="0" w:type="dxa"/>
              <w:left w:w="0" w:type="dxa"/>
              <w:bottom w:w="400" w:type="dxa"/>
              <w:right w:w="0"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0" w:after="100"/>
              <w:ind w:left="0" w:right="0"/>
              <w:rPr>
                <w:rStyle w:val="divdocumentsectionparagraphWrapper"/>
                <w:rFonts w:ascii="Verdana" w:eastAsia="Verdana" w:hAnsi="Verdana" w:cs="Verdana"/>
                <w:b/>
                <w:bCs/>
                <w:caps/>
                <w:color w:val="343B40"/>
                <w:spacing w:val="20"/>
                <w:sz w:val="22"/>
                <w:szCs w:val="22"/>
                <w:bdr w:val="none" w:sz="0" w:space="0" w:color="auto"/>
                <w:vertAlign w:val="baseline"/>
              </w:rPr>
            </w:pPr>
            <w:r>
              <w:rPr>
                <w:rStyle w:val="divdocumentsectionparagraphWrapper"/>
                <w:rFonts w:ascii="Verdana" w:eastAsia="Verdana" w:hAnsi="Verdana" w:cs="Verdana"/>
                <w:b/>
                <w:bCs/>
                <w:caps/>
                <w:color w:val="343B40"/>
                <w:bdr w:val="none" w:sz="0" w:space="0" w:color="auto"/>
                <w:vertAlign w:val="baseline"/>
              </w:rPr>
              <w:t>Awards &amp; Achievements</w:t>
            </w:r>
          </w:p>
          <w:p>
            <w:pPr>
              <w:pStyle w:val="divdocumentulli"/>
              <w:numPr>
                <w:ilvl w:val="0"/>
                <w:numId w:val="9"/>
              </w:numPr>
              <w:pBdr>
                <w:top w:val="none" w:sz="0" w:space="0" w:color="auto"/>
                <w:left w:val="none" w:sz="0" w:space="0" w:color="auto"/>
                <w:bottom w:val="none" w:sz="0" w:space="0" w:color="auto"/>
                <w:right w:val="none" w:sz="0" w:space="0" w:color="auto"/>
              </w:pBdr>
              <w:spacing w:before="100" w:after="0" w:line="280" w:lineRule="atLeast"/>
              <w:ind w:left="660" w:right="0" w:hanging="401"/>
              <w:rPr>
                <w:rStyle w:val="divdocumentsectionparagraphWrapper"/>
                <w:rFonts w:ascii="Verdana" w:eastAsia="Verdana" w:hAnsi="Verdana" w:cs="Verdana"/>
                <w:color w:val="343B40"/>
                <w:sz w:val="22"/>
                <w:szCs w:val="22"/>
                <w:bdr w:val="none" w:sz="0" w:space="0" w:color="auto"/>
                <w:vertAlign w:val="baseline"/>
              </w:rPr>
            </w:pPr>
            <w:r>
              <w:rPr>
                <w:rStyle w:val="divdocumentsectionparagraphWrapper"/>
                <w:rFonts w:ascii="Verdana" w:eastAsia="Verdana" w:hAnsi="Verdana" w:cs="Verdana"/>
                <w:color w:val="343B40"/>
                <w:sz w:val="22"/>
                <w:szCs w:val="22"/>
                <w:bdr w:val="none" w:sz="0" w:space="0" w:color="auto"/>
                <w:vertAlign w:val="baseline"/>
              </w:rPr>
              <w:t>Received best team of the Quarter in Sep 2017</w:t>
            </w:r>
          </w:p>
          <w:p>
            <w:pPr>
              <w:pStyle w:val="divdocumentulli"/>
              <w:numPr>
                <w:ilvl w:val="0"/>
                <w:numId w:val="9"/>
              </w:numPr>
              <w:spacing w:before="0" w:after="0" w:line="280" w:lineRule="atLeast"/>
              <w:ind w:left="660" w:right="0" w:hanging="401"/>
              <w:rPr>
                <w:rStyle w:val="divdocumentsectionparagraphWrapper"/>
                <w:rFonts w:ascii="Verdana" w:eastAsia="Verdana" w:hAnsi="Verdana" w:cs="Verdana"/>
                <w:color w:val="343B40"/>
                <w:sz w:val="22"/>
                <w:szCs w:val="22"/>
                <w:bdr w:val="none" w:sz="0" w:space="0" w:color="auto"/>
                <w:vertAlign w:val="baseline"/>
              </w:rPr>
            </w:pPr>
            <w:r>
              <w:rPr>
                <w:rStyle w:val="divdocumentsectionparagraphWrapper"/>
                <w:rFonts w:ascii="Verdana" w:eastAsia="Verdana" w:hAnsi="Verdana" w:cs="Verdana"/>
                <w:color w:val="343B40"/>
                <w:sz w:val="22"/>
                <w:szCs w:val="22"/>
                <w:bdr w:val="none" w:sz="0" w:space="0" w:color="auto"/>
                <w:vertAlign w:val="baseline"/>
              </w:rPr>
              <w:t>Star of the Quarter in Sep 2017</w:t>
            </w:r>
          </w:p>
        </w:tc>
      </w:tr>
    </w:tbl>
    <w:p>
      <w:pPr>
        <w:rPr>
          <w:vanish/>
        </w:rPr>
      </w:pPr>
    </w:p>
    <w:tbl>
      <w:tblPr>
        <w:tblStyle w:val="divdocumentsection"/>
        <w:tblW w:w="0" w:type="auto"/>
        <w:tblCellSpacing w:w="0" w:type="dxa"/>
        <w:shd w:val="clear" w:color="auto" w:fill="FFFFFF"/>
        <w:tblLayout w:type="fixed"/>
        <w:tblCellMar>
          <w:top w:w="0" w:type="dxa"/>
          <w:left w:w="0" w:type="dxa"/>
          <w:bottom w:w="400" w:type="dxa"/>
          <w:right w:w="0" w:type="dxa"/>
        </w:tblCellMar>
        <w:tblLook w:val="05E0"/>
      </w:tblPr>
      <w:tblGrid>
        <w:gridCol w:w="740"/>
        <w:gridCol w:w="410"/>
        <w:gridCol w:w="10130"/>
      </w:tblGrid>
      <w:tr>
        <w:tblPrEx>
          <w:tblW w:w="0" w:type="auto"/>
          <w:tblCellSpacing w:w="0" w:type="dxa"/>
          <w:shd w:val="clear" w:color="auto" w:fill="FFFFFF"/>
          <w:tblLayout w:type="fixed"/>
          <w:tblCellMar>
            <w:top w:w="0" w:type="dxa"/>
            <w:left w:w="0" w:type="dxa"/>
            <w:bottom w:w="400" w:type="dxa"/>
            <w:right w:w="0" w:type="dxa"/>
          </w:tblCellMar>
          <w:tblLook w:val="05E0"/>
        </w:tblPrEx>
        <w:trPr>
          <w:tblCellSpacing w:w="0" w:type="dxa"/>
        </w:trPr>
        <w:tc>
          <w:tcPr>
            <w:tcW w:w="740" w:type="dxa"/>
            <w:noWrap w:val="0"/>
            <w:tcMar>
              <w:top w:w="0" w:type="dxa"/>
              <w:left w:w="0" w:type="dxa"/>
              <w:bottom w:w="0" w:type="dxa"/>
              <w:right w:w="0" w:type="dxa"/>
            </w:tcMar>
            <w:vAlign w:val="top"/>
            <w:hideMark/>
          </w:tcPr>
          <w:p>
            <w:pPr>
              <w:rPr>
                <w:rFonts w:ascii="Verdana" w:eastAsia="Verdana" w:hAnsi="Verdana" w:cs="Verdana"/>
                <w:color w:val="343B40"/>
                <w:sz w:val="22"/>
                <w:szCs w:val="22"/>
                <w:bdr w:val="none" w:sz="0" w:space="0" w:color="auto"/>
                <w:vertAlign w:val="baseline"/>
              </w:rPr>
            </w:pPr>
          </w:p>
        </w:tc>
        <w:tc>
          <w:tcPr>
            <w:tcW w:w="410" w:type="dxa"/>
            <w:tcBorders>
              <w:left w:val="single" w:sz="8" w:space="0" w:color="343B40"/>
            </w:tcBorders>
            <w:noWrap w:val="0"/>
            <w:tcMar>
              <w:top w:w="0" w:type="dxa"/>
              <w:left w:w="1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280" w:lineRule="atLeast"/>
              <w:ind w:left="0" w:right="0"/>
              <w:rPr>
                <w:rStyle w:val="divdocumentsectiontableCell2"/>
                <w:rFonts w:ascii="Verdana" w:eastAsia="Verdana" w:hAnsi="Verdana" w:cs="Verdana"/>
                <w:color w:val="343B40"/>
                <w:sz w:val="22"/>
                <w:szCs w:val="22"/>
                <w:bdr w:val="none" w:sz="0" w:space="0" w:color="auto"/>
                <w:vertAlign w:val="baseline"/>
              </w:rPr>
            </w:pPr>
            <w:r>
              <w:rPr>
                <w:rStyle w:val="divdocumentsectiontableCell2"/>
                <w:rFonts w:ascii="Verdana" w:eastAsia="Verdana" w:hAnsi="Verdana" w:cs="Verdana"/>
                <w:strike w:val="0"/>
                <w:color w:val="343B40"/>
                <w:sz w:val="22"/>
                <w:szCs w:val="22"/>
                <w:u w:val="none"/>
                <w:bdr w:val="none" w:sz="0" w:space="0" w:color="auto"/>
                <w:vertAlign w:val="baseline"/>
              </w:rPr>
              <w:drawing>
                <wp:anchor simplePos="0" relativeHeight="251666432" behindDoc="0" locked="0" layoutInCell="1" allowOverlap="1">
                  <wp:simplePos x="0" y="0"/>
                  <wp:positionH relativeFrom="column">
                    <wp:posOffset>-82550</wp:posOffset>
                  </wp:positionH>
                  <wp:positionV relativeFrom="paragraph">
                    <wp:posOffset>114300</wp:posOffset>
                  </wp:positionV>
                  <wp:extent cx="142594" cy="142383"/>
                  <wp:wrapNone/>
                  <wp:docPr id="1000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344748" name=""/>
                          <pic:cNvPicPr>
                            <a:picLocks noChangeAspect="1"/>
                          </pic:cNvPicPr>
                        </pic:nvPicPr>
                        <pic:blipFill>
                          <a:blip xmlns:r="http://schemas.openxmlformats.org/officeDocument/2006/relationships" r:embed="rId5"/>
                          <a:stretch>
                            <a:fillRect/>
                          </a:stretch>
                        </pic:blipFill>
                        <pic:spPr>
                          <a:xfrm>
                            <a:off x="0" y="0"/>
                            <a:ext cx="142594" cy="142383"/>
                          </a:xfrm>
                          <a:prstGeom prst="rect">
                            <a:avLst/>
                          </a:prstGeom>
                        </pic:spPr>
                      </pic:pic>
                    </a:graphicData>
                  </a:graphic>
                </wp:anchor>
              </w:drawing>
            </w:r>
          </w:p>
        </w:tc>
        <w:tc>
          <w:tcPr>
            <w:tcW w:w="10130" w:type="dxa"/>
            <w:noWrap w:val="0"/>
            <w:tcMar>
              <w:top w:w="0" w:type="dxa"/>
              <w:left w:w="0" w:type="dxa"/>
              <w:bottom w:w="400" w:type="dxa"/>
              <w:right w:w="0"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0" w:after="100"/>
              <w:ind w:left="0" w:right="0"/>
              <w:rPr>
                <w:rStyle w:val="divdocumentsectionparagraphWrapper"/>
                <w:rFonts w:ascii="Verdana" w:eastAsia="Verdana" w:hAnsi="Verdana" w:cs="Verdana"/>
                <w:b/>
                <w:bCs/>
                <w:caps/>
                <w:color w:val="343B40"/>
                <w:spacing w:val="20"/>
                <w:sz w:val="22"/>
                <w:szCs w:val="22"/>
                <w:bdr w:val="none" w:sz="0" w:space="0" w:color="auto"/>
                <w:vertAlign w:val="baseline"/>
              </w:rPr>
            </w:pPr>
            <w:r>
              <w:rPr>
                <w:rStyle w:val="divdocumentsectionparagraphWrapper"/>
                <w:rFonts w:ascii="Verdana" w:eastAsia="Verdana" w:hAnsi="Verdana" w:cs="Verdana"/>
                <w:b/>
                <w:bCs/>
                <w:caps/>
                <w:color w:val="343B40"/>
                <w:bdr w:val="none" w:sz="0" w:space="0" w:color="auto"/>
                <w:vertAlign w:val="baseline"/>
              </w:rPr>
              <w:t>Declaration</w:t>
            </w:r>
          </w:p>
          <w:p>
            <w:pPr>
              <w:pStyle w:val="p"/>
              <w:pBdr>
                <w:top w:val="none" w:sz="0" w:space="0" w:color="auto"/>
                <w:left w:val="none" w:sz="0" w:space="0" w:color="auto"/>
                <w:bottom w:val="none" w:sz="0" w:space="0" w:color="auto"/>
                <w:right w:val="none" w:sz="0" w:space="0" w:color="auto"/>
              </w:pBdr>
              <w:spacing w:before="0" w:after="0" w:line="280" w:lineRule="atLeast"/>
              <w:ind w:left="0" w:right="0"/>
              <w:rPr>
                <w:rStyle w:val="divdocumentsectionparagraphWrapper"/>
                <w:rFonts w:ascii="Verdana" w:eastAsia="Verdana" w:hAnsi="Verdana" w:cs="Verdana"/>
                <w:color w:val="343B40"/>
                <w:sz w:val="22"/>
                <w:szCs w:val="22"/>
                <w:bdr w:val="none" w:sz="0" w:space="0" w:color="auto"/>
                <w:vertAlign w:val="baseline"/>
              </w:rPr>
            </w:pPr>
            <w:r>
              <w:rPr>
                <w:rStyle w:val="divdocumentsectionparagraphWrapper"/>
                <w:rFonts w:ascii="Verdana" w:eastAsia="Verdana" w:hAnsi="Verdana" w:cs="Verdana"/>
                <w:color w:val="343B40"/>
                <w:sz w:val="22"/>
                <w:szCs w:val="22"/>
                <w:bdr w:val="none" w:sz="0" w:space="0" w:color="auto"/>
                <w:vertAlign w:val="baseline"/>
              </w:rPr>
              <w:t>I, Hemalatha Harikrishnan hereby declare that all the information mentioned above is true to the best of my knowledge.</w:t>
            </w:r>
          </w:p>
          <w:p>
            <w:pPr>
              <w:pStyle w:val="p"/>
              <w:spacing w:before="0" w:after="0" w:line="280" w:lineRule="atLeast"/>
              <w:ind w:left="0" w:right="0"/>
              <w:rPr>
                <w:rStyle w:val="divdocumentsectionparagraphWrapper"/>
                <w:rFonts w:ascii="Verdana" w:eastAsia="Verdana" w:hAnsi="Verdana" w:cs="Verdana"/>
                <w:color w:val="343B40"/>
                <w:sz w:val="22"/>
                <w:szCs w:val="22"/>
                <w:bdr w:val="none" w:sz="0" w:space="0" w:color="auto"/>
                <w:vertAlign w:val="baseline"/>
              </w:rPr>
            </w:pPr>
            <w:r>
              <w:rPr>
                <w:rStyle w:val="divdocumentsectionparagraphWrapper"/>
                <w:rFonts w:ascii="Verdana" w:eastAsia="Verdana" w:hAnsi="Verdana" w:cs="Verdana"/>
                <w:color w:val="343B40"/>
                <w:sz w:val="22"/>
                <w:szCs w:val="22"/>
                <w:bdr w:val="none" w:sz="0" w:space="0" w:color="auto"/>
                <w:vertAlign w:val="baseline"/>
              </w:rPr>
              <w:t>Place:</w:t>
            </w:r>
          </w:p>
          <w:p>
            <w:pPr>
              <w:pStyle w:val="p"/>
              <w:spacing w:before="0" w:after="0" w:line="280" w:lineRule="atLeast"/>
              <w:ind w:left="0" w:right="0"/>
              <w:rPr>
                <w:rStyle w:val="divdocumentsectionparagraphWrapper"/>
                <w:rFonts w:ascii="Verdana" w:eastAsia="Verdana" w:hAnsi="Verdana" w:cs="Verdana"/>
                <w:color w:val="343B40"/>
                <w:sz w:val="22"/>
                <w:szCs w:val="22"/>
                <w:bdr w:val="none" w:sz="0" w:space="0" w:color="auto"/>
                <w:vertAlign w:val="baseline"/>
              </w:rPr>
            </w:pPr>
            <w:r>
              <w:rPr>
                <w:rStyle w:val="divdocumentsectionparagraphWrapper"/>
                <w:rFonts w:ascii="Verdana" w:eastAsia="Verdana" w:hAnsi="Verdana" w:cs="Verdana"/>
                <w:color w:val="343B40"/>
                <w:sz w:val="22"/>
                <w:szCs w:val="22"/>
                <w:bdr w:val="none" w:sz="0" w:space="0" w:color="auto"/>
                <w:vertAlign w:val="baseline"/>
              </w:rPr>
              <w:t>Date:</w:t>
            </w:r>
          </w:p>
        </w:tc>
      </w:tr>
    </w:tbl>
    <w:p>
      <w:pPr>
        <w:rPr>
          <w:rFonts w:ascii="Verdana" w:eastAsia="Verdana" w:hAnsi="Verdana" w:cs="Verdana"/>
          <w:color w:val="343B40"/>
          <w:sz w:val="22"/>
          <w:szCs w:val="22"/>
          <w:bdr w:val="none" w:sz="0" w:space="0" w:color="auto"/>
          <w:vertAlign w:val="baseline"/>
        </w:rPr>
      </w:pPr>
    </w:p>
    <w:sectPr>
      <w:pgSz w:w="12240" w:h="15840"/>
      <w:pgMar w:top="600" w:right="600" w:bottom="600" w:left="360"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0"/>
    </w:pPr>
    <w:rPr>
      <w:rFonts w:ascii="Times New Roman" w:eastAsia="Times New Roman" w:hAnsi="Times New Roman" w:cs="Times New Roman"/>
      <w:b/>
      <w:bCs/>
      <w:i w:val="0"/>
      <w:kern w:val="36"/>
      <w:sz w:val="24"/>
      <w:szCs w:val="24"/>
      <w:bdr w:val="none" w:sz="0" w:space="0" w:color="auto"/>
      <w:vertAlign w:val="baseline"/>
    </w:rPr>
  </w:style>
  <w:style w:type="paragraph" w:styleId="Heading2">
    <w:name w:val="heading 2"/>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1"/>
    </w:pPr>
    <w:rPr>
      <w:rFonts w:ascii="Times New Roman" w:eastAsia="Times New Roman" w:hAnsi="Times New Roman" w:cs="Times New Roman"/>
      <w:b/>
      <w:bCs/>
      <w:i w:val="0"/>
      <w:iCs/>
      <w:sz w:val="24"/>
      <w:szCs w:val="24"/>
      <w:bdr w:val="none" w:sz="0" w:space="0" w:color="auto"/>
      <w:vertAlign w:val="baseline"/>
    </w:rPr>
  </w:style>
  <w:style w:type="paragraph" w:styleId="Heading3">
    <w:name w:val="heading 3"/>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2"/>
    </w:pPr>
    <w:rPr>
      <w:rFonts w:ascii="Times New Roman" w:eastAsia="Times New Roman" w:hAnsi="Times New Roman" w:cs="Times New Roman"/>
      <w:b/>
      <w:bCs/>
      <w:i w:val="0"/>
      <w:sz w:val="24"/>
      <w:szCs w:val="24"/>
      <w:bdr w:val="none" w:sz="0" w:space="0" w:color="auto"/>
      <w:vertAlign w:val="baseline"/>
    </w:rPr>
  </w:style>
  <w:style w:type="paragraph" w:styleId="Heading4">
    <w:name w:val="heading 4"/>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3"/>
    </w:pPr>
    <w:rPr>
      <w:rFonts w:ascii="Times New Roman" w:eastAsia="Times New Roman" w:hAnsi="Times New Roman" w:cs="Times New Roman"/>
      <w:b/>
      <w:bCs/>
      <w:i w:val="0"/>
      <w:sz w:val="24"/>
      <w:szCs w:val="24"/>
      <w:bdr w:val="none" w:sz="0" w:space="0" w:color="auto"/>
      <w:vertAlign w:val="baseline"/>
    </w:rPr>
  </w:style>
  <w:style w:type="paragraph" w:styleId="Heading5">
    <w:name w:val="heading 5"/>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4"/>
    </w:pPr>
    <w:rPr>
      <w:rFonts w:ascii="Times New Roman" w:eastAsia="Times New Roman" w:hAnsi="Times New Roman" w:cs="Times New Roman"/>
      <w:b/>
      <w:bCs/>
      <w:i w:val="0"/>
      <w:iCs/>
      <w:sz w:val="24"/>
      <w:szCs w:val="24"/>
      <w:bdr w:val="none" w:sz="0" w:space="0" w:color="auto"/>
      <w:vertAlign w:val="baseline"/>
    </w:rPr>
  </w:style>
  <w:style w:type="paragraph" w:styleId="Heading6">
    <w:name w:val="heading 6"/>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5"/>
    </w:pPr>
    <w:rPr>
      <w:rFonts w:ascii="Times New Roman" w:eastAsia="Times New Roman" w:hAnsi="Times New Roman" w:cs="Times New Roman"/>
      <w:b/>
      <w:bCs/>
      <w:i w:val="0"/>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customStyle="1" w:styleId="divdocument">
    <w:name w:val="div_document"/>
    <w:basedOn w:val="Normal"/>
    <w:pPr>
      <w:shd w:val="clear" w:color="auto" w:fill="FFFFFF"/>
      <w:spacing w:line="280" w:lineRule="atLeast"/>
    </w:pPr>
    <w:rPr>
      <w:color w:val="343B40"/>
      <w:shd w:val="clear" w:color="auto" w:fill="FFFFFF"/>
    </w:rPr>
  </w:style>
  <w:style w:type="paragraph" w:customStyle="1" w:styleId="divdocumentdivfirstsection">
    <w:name w:val="div_document_div_firstsection"/>
    <w:basedOn w:val="Normal"/>
    <w:pPr>
      <w:pBdr>
        <w:top w:val="none" w:sz="0" w:space="0" w:color="auto"/>
        <w:left w:val="none" w:sz="0" w:space="20" w:color="auto"/>
        <w:bottom w:val="none" w:sz="0" w:space="0" w:color="auto"/>
        <w:right w:val="none" w:sz="0" w:space="0" w:color="auto"/>
      </w:pBdr>
    </w:pPr>
    <w:rPr>
      <w:bdr w:val="none" w:sz="0" w:space="0" w:color="auto"/>
    </w:rPr>
  </w:style>
  <w:style w:type="paragraph" w:customStyle="1" w:styleId="divdocumentdivparagraph">
    <w:name w:val="div_document_div_paragraph"/>
    <w:basedOn w:val="Normal"/>
  </w:style>
  <w:style w:type="paragraph" w:customStyle="1" w:styleId="divdocumentdivname">
    <w:name w:val="div_document_div_name"/>
    <w:basedOn w:val="Normal"/>
    <w:rPr>
      <w:color w:val="343B40"/>
    </w:rPr>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pPr>
      <w:pBdr>
        <w:top w:val="none" w:sz="0" w:space="0" w:color="auto"/>
        <w:left w:val="none" w:sz="0" w:space="20" w:color="auto"/>
        <w:bottom w:val="none" w:sz="0" w:space="0" w:color="auto"/>
        <w:right w:val="none" w:sz="0" w:space="0" w:color="auto"/>
      </w:pBdr>
    </w:pPr>
    <w:rPr>
      <w:bdr w:val="none" w:sz="0" w:space="0" w:color="auto"/>
    </w:rPr>
  </w:style>
  <w:style w:type="paragraph" w:customStyle="1" w:styleId="divdocumentdivSECTIONCNTCdivaddress">
    <w:name w:val="div_document_div_SECTION_CNTC_div_address"/>
    <w:basedOn w:val="Normal"/>
  </w:style>
  <w:style w:type="character" w:customStyle="1" w:styleId="divdocumentsectiontableCell1">
    <w:name w:val="div_document_section_tableCell1"/>
    <w:basedOn w:val="DefaultParagraphFont"/>
  </w:style>
  <w:style w:type="character" w:customStyle="1" w:styleId="divdocumentsectiontableCell2">
    <w:name w:val="div_document_section_tableCell2"/>
    <w:basedOn w:val="DefaultParagraphFont"/>
  </w:style>
  <w:style w:type="character" w:customStyle="1" w:styleId="divdocumentsectionparagraphWrapper">
    <w:name w:val="div_document_section_paragraphWrapper"/>
    <w:basedOn w:val="DefaultParagraphFont"/>
  </w:style>
  <w:style w:type="paragraph" w:customStyle="1" w:styleId="divdocumentdivheading">
    <w:name w:val="div_document_div_heading"/>
    <w:basedOn w:val="Normal"/>
    <w:rPr>
      <w:color w:val="343B40"/>
    </w:rPr>
  </w:style>
  <w:style w:type="paragraph" w:customStyle="1" w:styleId="divdocumentdivsectiontitle">
    <w:name w:val="div_document_div_sectiontitle"/>
    <w:basedOn w:val="Normal"/>
    <w:pPr>
      <w:spacing w:line="400" w:lineRule="atLeast"/>
    </w:pPr>
    <w:rPr>
      <w:spacing w:val="20"/>
      <w:sz w:val="22"/>
      <w:szCs w:val="22"/>
    </w:rPr>
  </w:style>
  <w:style w:type="character" w:customStyle="1" w:styleId="divdocumentdivsectiontitleCharacter">
    <w:name w:val="div_document_div_sectiontitle Character"/>
    <w:basedOn w:val="DefaultParagraphFont"/>
    <w:rPr>
      <w:spacing w:val="20"/>
      <w:sz w:val="22"/>
      <w:szCs w:val="22"/>
    </w:rPr>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table" w:customStyle="1" w:styleId="divdocumentsection">
    <w:name w:val="div_document_section"/>
    <w:basedOn w:val="TableNormal"/>
    <w:tblPr/>
  </w:style>
  <w:style w:type="paragraph" w:customStyle="1" w:styleId="divdocumentulli">
    <w:name w:val="div_document_ul_li"/>
    <w:basedOn w:val="Normal"/>
    <w:pPr>
      <w:pBdr>
        <w:top w:val="none" w:sz="0" w:space="0" w:color="auto"/>
        <w:left w:val="none" w:sz="0" w:space="10" w:color="auto"/>
        <w:bottom w:val="none" w:sz="0" w:space="0" w:color="auto"/>
        <w:right w:val="none" w:sz="0" w:space="0" w:color="auto"/>
      </w:pBdr>
    </w:pPr>
  </w:style>
  <w:style w:type="character" w:customStyle="1" w:styleId="divdocumentulliCharacter">
    <w:name w:val="div_document_ul_li Character"/>
    <w:basedOn w:val="DefaultParagraphFont"/>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jobtitle">
    <w:name w:val="jobtitle"/>
    <w:basedOn w:val="DefaultParagraphFont"/>
    <w:rPr>
      <w:b/>
      <w:bCs/>
    </w:rPr>
  </w:style>
  <w:style w:type="character" w:customStyle="1" w:styleId="companyname">
    <w:name w:val="companyname"/>
    <w:basedOn w:val="DefaultParagraphFont"/>
    <w:rPr>
      <w:color w:val="343B40"/>
    </w:rPr>
  </w:style>
  <w:style w:type="character" w:customStyle="1" w:styleId="datesWrapper">
    <w:name w:val="datesWrapper"/>
    <w:basedOn w:val="DefaultParagraphFont"/>
    <w:rPr>
      <w:i/>
      <w:iCs/>
    </w:rPr>
  </w:style>
  <w:style w:type="character" w:customStyle="1" w:styleId="strong">
    <w:name w:val="strong"/>
    <w:basedOn w:val="DefaultParagraphFont"/>
    <w:rPr>
      <w:sz w:val="24"/>
      <w:szCs w:val="24"/>
      <w:bdr w:val="none" w:sz="0" w:space="0" w:color="auto"/>
      <w:vertAlign w:val="baseline"/>
    </w:rPr>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paddedlineCharacter">
    <w:name w:val="span_paddedline Character"/>
    <w:basedOn w:val="span"/>
  </w:style>
  <w:style w:type="character" w:customStyle="1" w:styleId="degree">
    <w:name w:val="degree"/>
    <w:basedOn w:val="DefaultParagraphFont"/>
    <w:rPr>
      <w:b/>
      <w:bCs/>
    </w:rPr>
  </w:style>
  <w:style w:type="character" w:customStyle="1" w:styleId="programline">
    <w:name w:val="programline"/>
    <w:basedOn w:val="DefaultParagraphFont"/>
    <w:rPr>
      <w:color w:val="343B40"/>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numbering" Target="numbering.xml" /><Relationship Id="rId7"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Hemalatha Harikrishnan</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1ye=0">
    <vt:lpwstr>TEAAAB+LCAAAAAAABAAVm7W261gQBT9IgZiCCcTMrExsMePXz325l23pdO9dZSBEmhZhVqAwiiZpEsERlqUIjmNRBMUwAn0SCabPoRnv6bbEQtOR4Y5X2NeKDt24sB2ngdvqZqVXNuq9EySk6zmBB60yKjXrpng0GX8Q7Ku/gvJjJAxIMEiHx9ZIGCL1oF/aYNeZhWwyqMMsSLG+q64JbZcbOo8kU9B1TiSQSkQYsAWg93anzfZa++HXH75nIHC</vt:lpwstr>
  </property>
  <property fmtid="{D5CDD505-2E9C-101B-9397-08002B2CF9AE}" pid="3" name="x1ye=1">
    <vt:lpwstr>Tbc3UxCkJvYlnxkWFS/vQHjJM6Ryt4hWkUFK1mN90JrKadEyUEpdTyGOu5gM1kWnvKN2kVlNKOVtZxOogDr/VRO/BuCxWuzrI0Y31M5r1QvB4Usp96Y5rjGa23oys0AOhjNSk03QeEFBqGHOBAwIhgUR3cgpV2ElJfZmN874sH58FlAPdiTtvzttgY73Ny60Fo+GGJcoLwnKHVppSStpqhgaIvfgjFXGOhYkf5Gll1mO8tLYIkpPve8XNVj3b08</vt:lpwstr>
  </property>
  <property fmtid="{D5CDD505-2E9C-101B-9397-08002B2CF9AE}" pid="4" name="x1ye=10">
    <vt:lpwstr>auw90J/5ScAv8WH44YMl54O8s/6KUY9JMY8QJapSLycP/aZNnCqkEGol1Q1QMwLOKg4c7vOTpaWuUK8RcASYGhe0zt3xGjQ1zNUP7aUAhB3wPKzXGY45X4MioqKOyI4IXheo6ykr6a88RXtetkihXTmeixfzCS3jJTXhm3VTjVHjP+Vn+VGrZJaWCqU6EX6mLzD34LAGwyXPG6dKOMxz+axE85wt8jftQPQDZJjeDOkSKZHm08nN3xg1gFbnAiH</vt:lpwstr>
  </property>
  <property fmtid="{D5CDD505-2E9C-101B-9397-08002B2CF9AE}" pid="5" name="x1ye=11">
    <vt:lpwstr>7n/bqm4o1MR/dLfb22oVGrGOInbGhazT9IwdjCLSa5vkd7rAff2qFum603mJUiz4JcEX93E4WzWN1CM89FtkvULyGmAXXVjEeKgQWNSBB7z2iS3/IVn6MU825s3mGZqbRCHe6mON8g5MGkqSaWuPf191TV1McvV8pZF0Up7GoNK3hBJfxYb3g0LqH4Cg4DIEVSU/cHeX0vKQndZNN4vCdo/h42EWYcifPJp0DLsRNNxWGOyKeIwnFrg6Kd8aMu5</vt:lpwstr>
  </property>
  <property fmtid="{D5CDD505-2E9C-101B-9397-08002B2CF9AE}" pid="6" name="x1ye=12">
    <vt:lpwstr>VtjJb6IXSYW1PWA/ekS4zDhjoi5LUcnQ0tZZz0knPQLVjln0UJKBlhkvgg61FSRgvHdp4oVwt82TGSHpzno5j86kar/IpMzm2Vy1L2qMVAhZrDBJ1VcyKT4G3fnKqorIf9h4SuCIQi8x5fPx0Ed59kOGrmbynsC5Y+UYwjnF+rDiA9U7vwYFDKZwbIM7c9T8y8OHuP/AjFIcyay7hAR9YZSAbvOHgwkcGwt4kHrlUaAGJS6h7yftgNwbPvq79z/</vt:lpwstr>
  </property>
  <property fmtid="{D5CDD505-2E9C-101B-9397-08002B2CF9AE}" pid="7" name="x1ye=13">
    <vt:lpwstr>SIcZweiILunQVpL92Ck0azGrDBPLy3FqS3HF2QlsDPQ7nxyNkj3ZdKRMy92K7Ro3vRp+rk9f6oiPVwfi6QQCzCP6NpV9008GxmPAWSH1JrASfKISUBTvi6/4bSIXHyli8tfgr4oQR+0mroWkW04+5kmL4Jv8Pe5AcehIO0l0Ru8TN2RHnL9N84mehk+xHZEeT29KrsazuGdP/VOV11YNrI6JSNCI8zNueN2j86/s02eC4WSlMzqpwxdHfRFsGe0</vt:lpwstr>
  </property>
  <property fmtid="{D5CDD505-2E9C-101B-9397-08002B2CF9AE}" pid="8" name="x1ye=14">
    <vt:lpwstr>kgQiDTQ4N/5xhiV9y0yvW24mp/jlpj+mhs2LwUuyLJV/esIEpOROWKxsmM7foLfmE/c2IL+L+orYywRtmgE6N6IrcZ4B0KFXdgSnHs966b+fICKY4YBR5SoZ7fNRg7meNhJJBz5ChyqK2b87dQ3+Uld2k2htkgvyg9L/xrsiZ/NNLXhM19Blp4ka+fgE4C3BSsHCHrMkLL/0Rm5HNlf/xQwD/ltJ0i0cqDgGMQiar1Up8VlVTYYolcN4xMlNajN</vt:lpwstr>
  </property>
  <property fmtid="{D5CDD505-2E9C-101B-9397-08002B2CF9AE}" pid="9" name="x1ye=15">
    <vt:lpwstr>/fSCVej65I4GU4pU2uRlrNuZD3c/ukqQZjezB/yAVDlzEy/YiSuv/o1PkdxDkM791AWAUkNhbMb9o0KIIur7ShBaHzeSh6mk6ZHf+ZU6vb2Z77GNiq2eXho6ZxFBdghMWyg8cuFFNcsG8kkk9ZlOZrdVQHU0KZfPCUCV3wL8P0l4qaAY3J5gMmr3S0gsWACuynDRHs0+p07mFPnw1jeFu2Yf03TDNa5r8d5KBRrUqtmn+FBzz+xRNXWnIyKACnL</vt:lpwstr>
  </property>
  <property fmtid="{D5CDD505-2E9C-101B-9397-08002B2CF9AE}" pid="10" name="x1ye=16">
    <vt:lpwstr>mFG5ZXfDSuHul+Y5ch+OO2u8Svb0+mMD1Q2ekNKws7EKg86+dsB/Zg0xwEPtChFjTPsr0vLF9IB8/IZicQObcnQC5BjRYAyboDlqb658AkKCOBfrd49Z+JzDehm0pnJkIRvZNgZkcwWYU2tFmRw98L8u3abjQKBPUWa6owb9BOCgIIu/rq2AUQzf/tDLv9nSsYilVviGtG+nr3b7Gxbl13GeCnqNZptEPi46g8EqlwZ02XAHnnLM9Qu/Zyu4Ip8</vt:lpwstr>
  </property>
  <property fmtid="{D5CDD505-2E9C-101B-9397-08002B2CF9AE}" pid="11" name="x1ye=17">
    <vt:lpwstr>WF9PWmi2uHmcbyftppUvR36jQnbZ1p9mIw+DaJ1as1pgVlJk/pMmoLYgkcRzpalWymVPeUIF4i2UkLmOpTowg8NmBqvwnpc7m96aIfwVILdI85LmM1tkfUtfDR90qGBhpZNGe/khtIBV7s65KajwBsv7arhUByOkaSE2uezr2C1zfCm6v7NtjKK6+7MTUlXPSihDXEXJkpXhcUSS7h3Mynj04d4m7oW4CDHNX7zlPh6P3SXKxT8Z/cD5VYbONLV</vt:lpwstr>
  </property>
  <property fmtid="{D5CDD505-2E9C-101B-9397-08002B2CF9AE}" pid="12" name="x1ye=18">
    <vt:lpwstr>9i18pvnLDgn/qbMAvxj4IfDspqRxXZSBm6fEFtkYbZoDZh2yjKs7F0AnCdBMyg8AzpelGExjIByJQl7qmAJL/tMkO/RRPD4ISzu/2KOE+qWesjMxHXuLPOQTJWiYK0Dvpv8Q400zLPzXPrIFChZ82CJ39/ZRiZwNnSk0tMI4WAoo8cNYpv3BwXbeU9g2c2gdUic8dyyDcf7dyOBbsodvRchR+5kA8V5djSAhHS4lmd5v7Le1RaV/0VeAN4z4EZY</vt:lpwstr>
  </property>
  <property fmtid="{D5CDD505-2E9C-101B-9397-08002B2CF9AE}" pid="13" name="x1ye=19">
    <vt:lpwstr>AeN1B+QcmkDeEN6pFzcjuxI2I1DT/wfWRbpDe76rFVm0o/twPA70GA/88YUgWXtlRHdN2b6Zf0sdiEp6ichbuKB4V3ej8vqvJvy3uEaJZGNv9kHFEz8u/YrgM92MxsochtiyEBRBsyzQuXjp7AqeP2tCVxueMP1fL/UtdymUjSpmj62kvTGPq38HRwcoAdMjP2f+5QUKa++s4JytVOBPFnoSFFb7vwdKm9GkwkyXXCccaQ0IXLdn6U5Gxq6uuob</vt:lpwstr>
  </property>
  <property fmtid="{D5CDD505-2E9C-101B-9397-08002B2CF9AE}" pid="14" name="x1ye=2">
    <vt:lpwstr>dQZK/wcdT61KmsWgtCwTp2YJZnflSnWsPVQtcQaqhGR6BdMIHPQ97QAsFp43ZTR50wJExgaZQmUfKXLL9XI66Kz9amnx557PcHfu307Y6nUp7bdtWTDd7d6stzZaxn3WpnzTQAqbwLtIFbbb5tAJiLc7S9vs+WHFt6vOkA/bXuHp3niECXNKD7xE4/fziJfcBAUMoBL+lh5lxMhgw9f/fUn+u3CIj7AFDWUjOr6Wv7y7ZmHBcyIx4RAe7BP8rVL</vt:lpwstr>
  </property>
  <property fmtid="{D5CDD505-2E9C-101B-9397-08002B2CF9AE}" pid="15" name="x1ye=20">
    <vt:lpwstr>Y/Ekjup7tRFzMAjyxsV2FYTg4caxQGufQgflOjFYM9t/Xy1Eykv+Li3QgShXkm5GM3VEfssaeurNkNk9ZNKAuTTUDb0eWIGPK5q/BnvR+MmzVfcnZ9GjX/qK2y8c3idUbrlrWgjiI0DXbKwT1OcfSVJr1tkB507NspbYICOqxW77b7Oq0vxUjwOTi98SzuBiNXz4JA5csv+d4ki2RWrN39feF54NgQ6NSNiOQ7ov1AWWG9wXgddpUErAiTbIPPf</vt:lpwstr>
  </property>
  <property fmtid="{D5CDD505-2E9C-101B-9397-08002B2CF9AE}" pid="16" name="x1ye=21">
    <vt:lpwstr>3nvIY0R/KnrORbx8VFTOgoV0gnv7C6S9U0Rq8kOr3R/OwmhqLbDHMgJ8p/CPCLAlH4Tqivzy5Bv3ZPNWThVVtUdwEYEqFl3jJtSjkGNG3sTOq8RB5jdQXKe/O0AyltxVZXKfSqcBEAZL+8itVtb92Pekr93l+gSNN204++yrZ2jSCTfEm9MrCUnflVkLDPISiscoybbKVN97k2GBbcJUYZbWriP+yyq412tFB4T5LhSYe/USpvWL3Cm38tDopWA</vt:lpwstr>
  </property>
  <property fmtid="{D5CDD505-2E9C-101B-9397-08002B2CF9AE}" pid="17" name="x1ye=22">
    <vt:lpwstr>TMtB+aWhW9FDql/pr/ZJSx771VT12x+LbK5djhorxfGADHtD66X5QOg1fzbgLpbHI+wX26wMLsnjLyxKRUyQ/g0nbakHV1yqE1C0z9A2GUV6ovOM8t0kQepWTvkCYbXeYj8RmDaQm6Y8WqEmfITUYH/qBm46IocYN0XXzEjFAL3osL6LqL0w1Gxdg6s3mz8iWhI5A+hnYuNHaUVTaENGMT0reWpzmWTAswaSfDmYT1MlYgn6nzNpVUr9174m6Zd</vt:lpwstr>
  </property>
  <property fmtid="{D5CDD505-2E9C-101B-9397-08002B2CF9AE}" pid="18" name="x1ye=23">
    <vt:lpwstr>lcCOiLG5cHrGNTFKbxxXWHa2tsfjiQmUJyF3csmW65aL95C0dNfnatpEEwPwbXSUMcmy7DGKkACF+HWcGWVUASngf9eC7Z9Uu41rC1Pd2SqRbfxZh3xgWIwWgR6bG/XdyAL156MBfVZhE3yFNmDl2VdGrXGmMTmpt69Atd1Q7HlsaqIHxDFHCQmkL6zMbSBXuEs+E6o2Qxq7Ouky7P8HfiUtUh0nSLjoI5phL8hgz6iUGDDje9N6PrpHVkXWCQf</vt:lpwstr>
  </property>
  <property fmtid="{D5CDD505-2E9C-101B-9397-08002B2CF9AE}" pid="19" name="x1ye=24">
    <vt:lpwstr>B2vwNi0CvGoOSQ0faE42Nu8ANnKh3h6/lkDtSEVAjGvFy+jyct6avkC4/UJMybO3FjhkZQ8Ew6h+0DYUqEGd/+322YTuRSuFaSwRGRtoXpZo1BEbTzguq3VR35QDCR92vtBFjFO/Itrmr9AeLmiI5JO1aV4ZVpfj62IZqAMKD31HrmFxYme8Qbdqz78uMCHZN54MG2vSWrjpYmNSN8MKzP8r0SKiSdzEZR0BcdZNbanBU1uA9ffxNH5KOmnGP/Z</vt:lpwstr>
  </property>
  <property fmtid="{D5CDD505-2E9C-101B-9397-08002B2CF9AE}" pid="20" name="x1ye=25">
    <vt:lpwstr>YS7D9qt1vmiggK+BqpCHT9bdVXeRG1Os8hOWczMWA+QYcgwfs3S0L5QSjsPZP1YWJo7chFarJYbAEYmlL7+cs0vJrAob+p71Pjjd9WT05mehdsEdS9+eijc5Uk2sFlkcmjAncD/eQB+DMkhupS1TQvrTmJ3YiXyc94ii9GBjCbeP44mv+HVW69iDs23yPvYkhUsYZpniotDYiTqDsxS5wJMx1wUF9XQ9g8yqQORXJypYrb0xIBH6caZAmG/AZZ9</vt:lpwstr>
  </property>
  <property fmtid="{D5CDD505-2E9C-101B-9397-08002B2CF9AE}" pid="21" name="x1ye=26">
    <vt:lpwstr>QR5G1v+VUX/xlVIurmVhdd4+/G3IB7jikq0jRnX2VOoxXsBI/5Qvx2FY9ABFK3SJbCn65wCDPTXvFnbUlFBsWSqVWqc5NJGyVEQdj6eYRXf5g0dBYfGPnmHKysW0etqCH0/U3gEGg/pV9pizrLuM+679ZRychtMU/tO0sEs143IP0QXPY1dz8Fia8KJP1LqN8Pnq1Gf51sIgAnB1LJirKhem0q3ffrz1oylh8bguX+hnTqsvbD3OLPONorBlc6k</vt:lpwstr>
  </property>
  <property fmtid="{D5CDD505-2E9C-101B-9397-08002B2CF9AE}" pid="22" name="x1ye=27">
    <vt:lpwstr>JbwM2iGlRHx4yzxdIe/8joNUDLGBXFscVoOjCOMjTlU02qCAr8OzzgvapkfwvMOb1PMFEzYNNpksgPYti9/Y+NrLGUOXFJSwebdI7n8tpPzzi1/f44n65OrO4/quGtIOUqZGy72FBSwvwyZovtP6jaJc1QLtwej1O6biclkiuCAPT42dMj7l0K52R+LWGbk7J/Q3QGfs9V8IuPy7rt0HPtAifzlAm4Uzs7ORCYJzkI814c0kO1xdwrCy6lrGp9C</vt:lpwstr>
  </property>
  <property fmtid="{D5CDD505-2E9C-101B-9397-08002B2CF9AE}" pid="23" name="x1ye=28">
    <vt:lpwstr>wSm0hV3NcAuUVmHfOfDbNjSPj0q2GaQF2wZA/UQ5rBcjB3OZ7E9h1HIEWBLDrZDj9U1kLMGdUOmvYDZRIcUzY5PNv5dXcd480x1pUKqXE+Bp3izt0/dXlOrbc7mKBa6usOE/lgTVzxUT49tL5Tldmu38TxNMkTdA9mJy7/VWvoO+rHM5VgvxhYu/zJuh82HPiNjx+UU2fvIIDuELdM34DocAmd58mD5yH8EfmzdS4CQ+rYlufUO2btTSuR3YUnH</vt:lpwstr>
  </property>
  <property fmtid="{D5CDD505-2E9C-101B-9397-08002B2CF9AE}" pid="24" name="x1ye=29">
    <vt:lpwstr>n1csb2zyhlfM7T+oWw5gzqdzaFKeTv8a/0QG+7168hqyKGQV91hXvbTHgSTMCiL+bw3Gx3/wUjXmCGCbqoIdcwM9BcMTG+NMyNHZB2oPZ/LdHPLdV6bv26V+S5RKZhysnU4n8Epj9C1MsTf9YY6j+0qRLoOTvfNm/PorswOCPTR9SsCt7RePJyE+14dy1YPBqx7FWJ11NachNA+/MmznKsvRY+KUqwdvRrSyS4t4oZUyymuahOB9W1kGWRV7mbZ</vt:lpwstr>
  </property>
  <property fmtid="{D5CDD505-2E9C-101B-9397-08002B2CF9AE}" pid="25" name="x1ye=3">
    <vt:lpwstr>IPmULdIzVBywDgbqqWeqNvYlTjFCeXvqiWB4Ts9Hy702msBit8DuBuD6YeJOjUhqzQETA5Fikn/nQHsMUsE0Jiav6E2fn585b2D4v/4NRbNOA5Zuzp/WwwubNCIe9GoEmHZ7nofT+01R5Sj1zN6OV4v3Ty4TcPf7m9ZDWQfAga7o2VGO4S6XpaKL/UndG8tMCxqfEkaQTaqwACzVHywAXe+3Xp/jOwQr0YICNajs0zuD1H+MLtbmpChy91nHuq3</vt:lpwstr>
  </property>
  <property fmtid="{D5CDD505-2E9C-101B-9397-08002B2CF9AE}" pid="26" name="x1ye=30">
    <vt:lpwstr>wrwDFrt70I1xvEz/9eBtKDsDIpYLIj+8nPxukgeSOYHHKHZUmTYH5wm2N3UvhkDk1kKciZbezasBSnq9xYPC3xwO0k3Vr2nqOVMBVhIw44Sr5izLzxQClgRZRGPoQYvJndW8BnhFBdRu3IrSYU9QzM2TUTT58pjSpqo8E7zWczZZE+bDYc3IXyK+mZxVpSWHfZtM7M6Rb9pX++8ddmlKTVQsoBG2c5LviTe3t9smvBTIiZYTPBCnDyUEHfG7HO6</vt:lpwstr>
  </property>
  <property fmtid="{D5CDD505-2E9C-101B-9397-08002B2CF9AE}" pid="27" name="x1ye=31">
    <vt:lpwstr>RA0/V4DtFuEYZ7NnYHTl92eXIM7NDrISstlt+PIjVMtv13MmSx8EJ82c+X7M/V0fxPehv6QBFmdADD/9E2jqdMStgMJrUIKPeuCCaE7NHCXWbjvBPMPRAZ/B8sh3n6Yq7oVLgx/0O+oPBDRxteUrfWxw/D7U+ysM7Pdc32vZx+amAR5vMwd5lH2EsA9tBhLZFjhG9zH7x8lxrf2uxJdqgvP73MQG4wCBYMp/NGe8uewlTLxguqOfkd5ARStb+rF</vt:lpwstr>
  </property>
  <property fmtid="{D5CDD505-2E9C-101B-9397-08002B2CF9AE}" pid="28" name="x1ye=32">
    <vt:lpwstr>1h+ja1+ZpBCpeH80fZH2cqTIedbCPBSRMVB+3jQ+zsgQnNXuAKtRD5mWgEm47NV7tYVXRYpkeru3Iyf1x4EZD0hAu4JocJ9834mZjH3i29r0v2iRhUvNTcVC4j1O5vcEiexU88MOk4+e+bEv3+foAz91E6rk4xpd0lCqeVUGOlC8B4DvEfvsdP77FqiX/d6vx598k8bt2g+lgnz9FrmFC6Hx3G6XTK3h0giZL3JPPDTUiHOXlvExVG3CjSZK3qg</vt:lpwstr>
  </property>
  <property fmtid="{D5CDD505-2E9C-101B-9397-08002B2CF9AE}" pid="29" name="x1ye=33">
    <vt:lpwstr>NxUyh5EwIObMa0Id2LtwZdts5tdOkSu8tJDIcZlDz2DgIG9jUadmEprjSnBH3lw6Gmv36aDX1/ZLU1/Ae6QH8Bz8oUhdPA6mLB7H1KRPo9ZfZl9UkDTUP7r/Mnf7WihuhQWu+pJnXiwzKdZ/eT4qxwc+eMi14iUbSnyozzK6d4eO2tnSPXReDsfest6Pq8KcLCFkFHQa9tQm8G7KsiWiNOVIDZ9zRk7JoISRXVANaeDeMjP4tzx9gd8MgVb1Z/U</vt:lpwstr>
  </property>
  <property fmtid="{D5CDD505-2E9C-101B-9397-08002B2CF9AE}" pid="30" name="x1ye=34">
    <vt:lpwstr>o4jtxHfiLr6nyNxIQsjSoWRQtfmmQUdEiLRwyoEaD4j3C6TVb354/52TxFK/VlfythLkq4rzy/geuKpMNBh6wouC/n8tfKeuoy3hgEuh4tZXBUgclYs6RFjpl0vUacp9KqzkT/FCDFMkKrzSQ4u9fB5fI2c2l9IS4Uk1wyjL1RYFD417BieN1q/ARm3hSCvwDvKFl+UFG9fkGVeHOZ2JqPw6OnWcxaqZxnSCBSMeUDFe7VmieBIKN29kOdWkaSa</vt:lpwstr>
  </property>
  <property fmtid="{D5CDD505-2E9C-101B-9397-08002B2CF9AE}" pid="31" name="x1ye=35">
    <vt:lpwstr>CrAP8uXItsvcTLSpeWJvIswM6jifICsW753K3dozwTOBVsMO9npxsrmW8va6dlvZuJnKcLP1dthvWI5OFp8YaNMzEjaqxDKkx6UR1dppJmLi24x7DkreRnn8lei7j435tTwjlb+sNau+D7ckQTpBlRqKt/sWYTPXcHzlX7bbYWbhXJPkIy66kVq6jRKYiV/7SbvNXLiLlJpqP/34B+tNj+ayVSh2wK4/CjBehoPlxr2CDazQ/RzZW6cqruX4rFI</vt:lpwstr>
  </property>
  <property fmtid="{D5CDD505-2E9C-101B-9397-08002B2CF9AE}" pid="32" name="x1ye=36">
    <vt:lpwstr>8eTzG/nfdIrKLBUUAmRTZNzUSfrAyaX6qV2/JheRHNkylIBYCjHKfCzag5sbAkOM1tV5d6CRTdspSWRoJIGHrCh+XwAXw7iQrK85TYhafWr9Km8eiIXrFm+Y7Px4UrXt4D12PSbnDgw3QEKWyUFOT4uRaWLZaNLqllIp0cAiYXPFtehGamr05Y41h6giC9Va+FEuktfZYoX8cSxHjEFlvEuEtMwdc5N3/+wN72OUUMmI/M53C1c7wHLieZ8Y939</vt:lpwstr>
  </property>
  <property fmtid="{D5CDD505-2E9C-101B-9397-08002B2CF9AE}" pid="33" name="x1ye=37">
    <vt:lpwstr>OFYBWnbCor/w27ZTgF5abFPpxeHH/Ns7Lyu6DX/eOaP8kaMWqFyu820HLZLdCpxhAHOgJ+EO57inBOyb5mUPGEuQ62orrjxv3Z9V6dNd4rtni3+oTLC8lPuaoJ5qxyDOhUbxb9iLkJL7XfYouTNxMNUfObmymCTAru3dtIa6UEJJXJK4DTgGw5x5tlF60KnzduoD5mny2DvRuqtJ7sYIs4nhyNWMeQEL5XKcbf4df+v7zrnBds4qByPYPB7UfFT</vt:lpwstr>
  </property>
  <property fmtid="{D5CDD505-2E9C-101B-9397-08002B2CF9AE}" pid="34" name="x1ye=38">
    <vt:lpwstr>cUTdiFk7CNf3IZuPePF+Tp4ypj5CdndDNOWck42hxJk5z+mOji0V9vMuncym6oUyY8fsgb9OVsdvCUbv+VRnbg8Vhsg/tGG3hP0vC40G349y8UhLacZEzKfyRdVpJyxepUuoxDXrb4Kuj7E7DgrrTlbYOIt0c1cCRAZYS6scEDkENsWLBwVFndVNa71ZR6IGYDH56jZmQjZY/NlGaYhzV0f2C8y5wNFSZfXC1ySkW5Ti4DAxa7OC3gItDMttaF5</vt:lpwstr>
  </property>
  <property fmtid="{D5CDD505-2E9C-101B-9397-08002B2CF9AE}" pid="35" name="x1ye=39">
    <vt:lpwstr>IfKx4Xtx02pJngwQPtc8HF8XGpCRiIsqO61EPLvgZ60w3WyR6rXdj8VQOLBBpgwHAeCoDL6WPpZq3mR0ob8lCoBQV+XuNSwjY+96dtKHJrTYYu6X4nUUSe23h7J+guQk8HkJahpJSNjMUJQaVHD/sa6K2n8+fuj7OmVwO/P5GyKrkI+sZXPBAb9GH6U9wQu4WwmR3qk6RZ5T6M6P2VuNEdbTUIapgAIXa4SrSyYb5U/1+4lqn6OmRCnTlYagjLk</vt:lpwstr>
  </property>
  <property fmtid="{D5CDD505-2E9C-101B-9397-08002B2CF9AE}" pid="36" name="x1ye=4">
    <vt:lpwstr>aIrcNeBWJM8vVJFDaqYZOObkTav8+KHVUVD3l+yn+nQMh1webF4/dE9UL8gnudIg2s99GVp+8jel441avN30BPeepLBtA9NRv0V9MXcbMgv53nYcjtvEikoGNaYDK8jDWn80SdXyrhbjibqCO6mhnGe+j32KNYPghN4tAl6Rap2K9iVSjTX3jPKg95B//jKBwpDjO3nEWOrZs629kiBwqwvsE1h9+Jvd1q0QVj0b96q01LNrbnTtcUYiIwpzlVK</vt:lpwstr>
  </property>
  <property fmtid="{D5CDD505-2E9C-101B-9397-08002B2CF9AE}" pid="37" name="x1ye=40">
    <vt:lpwstr>8qHhPHbHNb8RHZYTj74+occJbEM3l1QRa67up8cnYoay4agc5k+sxR7uae3toHjevSNHQBQ1/9oCWdxCpZ+CsHWIhH2rr3/4ihdryqXndqruijV5TjYtnGYmon/xAJO2iyLhGZdORECz2dkKPg3J/lpW/6T4GE4SKoeVB15tRZxkk5A+hImgr74vX8E68IdtcgDeu1lOlpZy52EjTzwBC3L5IX4fhoq8GMRGBmOqjoFuRtifkq4F5gsCGQn1K4x</vt:lpwstr>
  </property>
  <property fmtid="{D5CDD505-2E9C-101B-9397-08002B2CF9AE}" pid="38" name="x1ye=41">
    <vt:lpwstr>29zitwZaHYmCMxZJ0g1P8ySkv4Uj27pu88qPbF/tc1XTZ3QkBIBBeeLtQkiXnPFlfdTi7ryqUUTFrgr8jzy7dhm8+f7RfsupJpidxPVKL8GPmZg7DtfYZ82R0hdWxrzvDeh3FMkRqsUG8WQvyJ5RhLKUsI8KAvjwRr0/UF3cl/+kQSOFJauZ4kW2wUqnZBUsZ7Qn+iL93ljzN1b/U0VLoyCC7EoZv2M5HzP23omAU4SjjpLgGLC126LC9GWKqkg</vt:lpwstr>
  </property>
  <property fmtid="{D5CDD505-2E9C-101B-9397-08002B2CF9AE}" pid="39" name="x1ye=42">
    <vt:lpwstr>sDy34+Q7vttADADuUl2mwOsqlUgFA3UzSzJokCyOwdq7xdjd2k6cDR7zjmwtJ708XLq/t7LbuxjjLI1rCOnbOPZrNuNSAP1On0gu0+1oqFjHP325cWjh56f39ag0bliqGvEAYw6kMAmpyEj7l/oOFogpLo3f0ZgFlJERl++Ko+rZR7Qxl/EcsZ78rsx42BEzzjLlVyvrB4MPf++1q5MMGx89YfTgfaaZjCSPW/4dZrKUZmEr5aU1yN2uwr3l7Br</vt:lpwstr>
  </property>
  <property fmtid="{D5CDD505-2E9C-101B-9397-08002B2CF9AE}" pid="40" name="x1ye=43">
    <vt:lpwstr>I0KfOnx/qRahHwb5+yOuuBoM8koYIEdipg854dszocaf6CsAx5wRyalzLzFHfOY9t24M4wDMNRD2FmhzaGJdgmsoMWOUq84b0sKAZTRl6VCRUz+5/Kcye2Ih6x8fkaYqYn7gBrjw67o3Lr5tzmQpvvYiZRDA6rp2/E/23dHoR+N2+QwHLLu/LdB0cZxR3f6+V1rptZZ56F8CBky3VpIzed2lGwdLv1V+drqkvCXPK3wd+LkF0oizK2rGUBH5cI4</vt:lpwstr>
  </property>
  <property fmtid="{D5CDD505-2E9C-101B-9397-08002B2CF9AE}" pid="41" name="x1ye=44">
    <vt:lpwstr>Mz63nQ52RbchMBR8fEq4qclrG2F+dSZzAqeQZD1nlo7c8e1jUlvitxJ/odelGj3GKN3aNS0IZTear9Q46wpEP6tfQtUMkqWg640DRCPHVOSgoYVPaWO4Lf4vefuG5CXC4fof04fcH9I0+h9Mb/4zetPsGpqnoYRL5oc5BikIJtaXYITLNS+rlmN1qMQlGq8B81DlMYIGw2GOwQbTTY0I3HZABYWt2lvm3JcSbfoPelAFsjdK9ZhSL3Nfyrw5+c0</vt:lpwstr>
  </property>
  <property fmtid="{D5CDD505-2E9C-101B-9397-08002B2CF9AE}" pid="42" name="x1ye=45">
    <vt:lpwstr>N3ERupg85VuEb/S1Nu0V1TVXk7dc+CaSEplXDF4ngkH1jZMB/MnBvCQ5xha50alMUEtNUIaKXSYkKHZcHLUh9Ky9Mn/HC4WXh73XQKLemTTPDecdLkt6c7ZzCWvyXoDchQrdG7Y3NGeSARnwTBfWsZhQmrJbeiFbBaIlTovECwnNTfGy7RFcf2/09dXxuvv243MtnFNURUMW+4qcnd4rFB5pZfGGtE4p00y+l2kjtwPSBmsGfxxaUR/O+auWoXo</vt:lpwstr>
  </property>
  <property fmtid="{D5CDD505-2E9C-101B-9397-08002B2CF9AE}" pid="43" name="x1ye=46">
    <vt:lpwstr>2K4VcxLTvRWT9kv8yAv1Am5iMl4WQnuTd3DadlaKPLTdehx5o60bS+I2f69AmfNDviQ6rGH7r+zfCgAqW6eMD7C0Y2TSmcAxvWmXpWmBjVcodlxTP7VMBxzlDEEmBltVZElfrq+QvXhlx80HKYAdCm/hpTaA29YkRcaSNcO/05JSRTopKWD0RwFCjNo0sxLNUl6BZ/1d7d/dmC5VKd2LZ8IwmAVvNYa2LUAUd+JQNL95xr3M/UlwmrLuSvg3vsy</vt:lpwstr>
  </property>
  <property fmtid="{D5CDD505-2E9C-101B-9397-08002B2CF9AE}" pid="44" name="x1ye=47">
    <vt:lpwstr>IbkajPu5IYqojxnAFP3haMyMxUvHOoS1w/3l3v38VfHoqgG++F4aJ3va+S7NnjGS23Rqo6HTLa7+9hVHD03gP2Qwt3iKCa7tijmY1TMZSfOERUaf0T5DXHdc1p10L+6MRC8v0xUEG8XEVHQq7KCJ7/xjeHKR2XtjBwY33JUTlzhvu3s3r6PvLsNnRa+E782lIJrRM04tPNp33tLx5b8AvCNKEDGr93lL2DYe77dYXXh93MzqLvgB79uCx+9+DEm</vt:lpwstr>
  </property>
  <property fmtid="{D5CDD505-2E9C-101B-9397-08002B2CF9AE}" pid="45" name="x1ye=48">
    <vt:lpwstr>7RYtDZVuBTrRY/I4Q1pZLP1dTBAMxY8BBc2C625tD330bLFvYvrEqnphqUgRE8r2kXt15ykx/5JXMsrGMq/cbu/Jg6rCdeabr90dz+seXOHADgUSPg7SXbgvoMFK+zvvrhqzgOvJnhAqL9zkovC3thv50sN5U5nFyHcgNjaIYt7pVja+VO0aHIj/2Cr6WzORYb+XgL4iGJyGo43jWlOqWEpA9SfCUS2bu5lTwXpoFYQs3CE6uXOzF7PYTeAEb9k</vt:lpwstr>
  </property>
  <property fmtid="{D5CDD505-2E9C-101B-9397-08002B2CF9AE}" pid="46" name="x1ye=49">
    <vt:lpwstr>88BTTqWqFqxXW9A2FBkfp61HJJvKN55uWsynN9+wTYn720fV9RMWtGD28sSQEVSQ73nIGkKygwjL2PO55IVKp56+d3EumzPK2ubdfRvaOnJ9ML4zGb7/QpTSOqe/vyxK0S7OBiaZIWM8HQVsIgisGEUYtlK5HJMOV2ju/ZlKpVM1f+pRacrw6RAHLrp7hbGoQyFuKhDQJ58nd7rGIX0wnCUU6RDLaiLiZGxlFKOfujCG6S1RuFcr5v0D3j2+wmO</vt:lpwstr>
  </property>
  <property fmtid="{D5CDD505-2E9C-101B-9397-08002B2CF9AE}" pid="47" name="x1ye=5">
    <vt:lpwstr>709mDISL4u3JntB0FnTlzeh6DH3xlT8zjKeAh42WK46WcxIpANKQ4guNDNJZuc5nYRr//nA2JmomI+xyEDIOYntYKHIFwmyIJ5zkguQxf3JiNV4KTXWwYg1ZUj7oUnz4hCZsF970DJCR4/aMyP5QmRJLQv4mkkVkmkLVyEnnZd69lm2ttliL8VdAA50BZbHrDfq3g7h3HY7afMPjFKpOYgHGaw5p4ehjUxfLNytE03P77GyOtyQMe3zJDu3VTvg</vt:lpwstr>
  </property>
  <property fmtid="{D5CDD505-2E9C-101B-9397-08002B2CF9AE}" pid="48" name="x1ye=50">
    <vt:lpwstr>4W9aWyu+nS497BydIgPXUg8bgMr8QvoABrsiKqL8e1D4jXjPNvNGPJ+tRm+ruA5vFj6g1PPLd+b0bpAxEZW4mguVQEmKbBFJEXVeAMu/380leI/8aNn/A0GF3xMM7kNX9vCBnN8OdHWzqvFvOJPZKNpKK9r4mBaFXIYqQkhzj+jRVcwNsVtx1zFyNmepnQHdsLsADul39WE8jc4jadY/6B0ffX6ROPU4MxxclYTAlFf20d/qjgHEsGsqTL5lwqq</vt:lpwstr>
  </property>
  <property fmtid="{D5CDD505-2E9C-101B-9397-08002B2CF9AE}" pid="49" name="x1ye=51">
    <vt:lpwstr>fbKoqgpYvABbK1CzZOng3jXIiXnhPQo1iRN2Q3xgFRUR14VHcqCk/r+Pe4aY2KgtoefE2h/ekTaacRKBKllG8/YlKI4dGpNzMbtkUYCxdUfkwaG/TfUUPPXm3W825r9exVfTefyDk+5J0Rx7xuH5rNL+rv4BzFc+ALYT94kMJ1021CxvNDDdTb+/T5Hqe2yk3+JH1XLm3GO/QLyMdo6MspYy39SmvbkRmUwLtnveQncbEMyM80YLjl/a1rZxvfz</vt:lpwstr>
  </property>
  <property fmtid="{D5CDD505-2E9C-101B-9397-08002B2CF9AE}" pid="50" name="x1ye=52">
    <vt:lpwstr>ATKfnyYPZyyQL/HOF87bkvMrQDat4AgiXvZOm9+XTjxyRLT3W+7rpMoHoI9aQi6iKSlaZOubwJ2LYLnq5WR0dpw6xgQesz1ROkvrDoKP5zyTbEu2DjSkEkiay4TCQYdGZNMo7n6lGd7NlsrePtV+XlYv84t1RVI9cjF+IjJ926Nk72lpTtwK6StVTwpV0c9RdFfeiS9TWMVy8EvPCZIAcuQ7eJXifzW/tz/jJeExjf0zbRI/A36OdLkWiORFYLS</vt:lpwstr>
  </property>
  <property fmtid="{D5CDD505-2E9C-101B-9397-08002B2CF9AE}" pid="51" name="x1ye=53">
    <vt:lpwstr>sZ6cWhDLMVCQL6VC6apGuC23r4CKkVUZhDkh/zftHyT+6YpepXL42LcyOvcFs04zhbVvwTf4CpW2xjMwVN1eOYECwq/ZckKe7lQis0Tn+2G+687ESy2vPdLe96F+u2HREu8nsT0eO+0a4J1cQp4jIfvQck8iIbrJlrx9Q2ae8jthhEWzW2ZyNkGSgJPbuz6lw8O4T8D10Dt+LLq9UQCk+cegDdOLr9YB5IKxd7pB+3CfKfvtWHtBaYCWHUMNTiH</vt:lpwstr>
  </property>
  <property fmtid="{D5CDD505-2E9C-101B-9397-08002B2CF9AE}" pid="52" name="x1ye=54">
    <vt:lpwstr>80R10sFgYmxhwI2h0Ez6+3VGseIr4xtxtm4WsV77YUmrXDLP4GUHiL7j0Cn83AGMi4pvRGVjLceq4Tzrd4jRYq6QjmU4Hk8tf15/yjFDmX9ZWaVkMEnnGwCI0pmQP4sj/ZweZd2hYY+Ck/mW3tNapeGDItSRaUmXLZ7pQdnpK5EpPzSf7E69dV7KTYVtnZMM4mckK/+Ko3aoOa5P7krPASJ3zUV3A6oV1RIvWLjBt8vUcCn0YQk5Lm8CxbI+X9r</vt:lpwstr>
  </property>
  <property fmtid="{D5CDD505-2E9C-101B-9397-08002B2CF9AE}" pid="53" name="x1ye=55">
    <vt:lpwstr>SdU74ROHehiAKPdP8U0eeE65sPjM2mi15S8MgmQJmhiKdpqrLMnwuBAUGvk9LKoC+bnjp73rhnj/3kPcND9glpfr4VMQak4C19zWPsL18tPFJLrTh+qrGJTuO7g1kgFNiAqnln7aOC/2nIcALhLR4UDStQw0EikRHRMNBG2dy9iHD7GT+KKgDe97ZnOaUztD23R094Bcyioz3WbKRZtZP2as/JxOxc86OvIST0evc3zsj6p2ElkeOkxUMv3dj0o</vt:lpwstr>
  </property>
  <property fmtid="{D5CDD505-2E9C-101B-9397-08002B2CF9AE}" pid="54" name="x1ye=56">
    <vt:lpwstr>3bmmfXmgyLeyYxLxAVLY7e3nrSalM7tbNwkE5IIGn1aWSkhHujv8xUkYvI9sVag2q6OsovkalbEzJpls+61rWzLe07kH/iYpgfJQD4grnfIEKt/nN+0QzW53l1StDwXHCB4uvfCMsmuBTW9ZHeoIc3zcLgF07+H/SBGAoJM/9fhvGKVNkV4nawmMW5DvAl3VKCHFckvFsGkPteH29UR2FJM+5juQCOUciqHbw1BOOoRaDtktLURoPdUzVkLXU5d</vt:lpwstr>
  </property>
  <property fmtid="{D5CDD505-2E9C-101B-9397-08002B2CF9AE}" pid="55" name="x1ye=57">
    <vt:lpwstr>/Hz6Ev0g4jghMPaB5OvN6/7aBd2Cx7qsFHj4Lqwn7SpU2v3ROTYpZ8z492akAil5h1UQc+UAyMu3iXdYjWKK7DgqU1hIeJk878smN/XHbLoRoH2YWsJ7pzP4Q6YrkCIH/8LZBJw1rPFQRQXahDOIOG016dHZAUqaDuEsbFsKw5PjCPTD9o+k/ponCCSLELKj8QSj12Sey3ZvRVEzHC5+Q7RsINawKVipbVE+YwQiXQghiB0jPuQry9enAYpK7mj</vt:lpwstr>
  </property>
  <property fmtid="{D5CDD505-2E9C-101B-9397-08002B2CF9AE}" pid="56" name="x1ye=58">
    <vt:lpwstr>l+EHl7BJN6SkwB1zT2IuH8++IQWAS4+mi2tGsTDYOR5z+wPehBjWgJ9rs8DgrYFvfAoydDJ4pewzYNkbLX7T4S40hZo5GcqfOFScbdq3jkBSchjcBDtJ04dYZSZ6CdT+/xAp8Lldlebg3LLgXU3FKUyYxR8FSdy502qRNeChU8vTbuxKIYEZV2LA49yvAXvASgrZ/ONoi0icG0IqO/8+VyG19VN9i3Efe4P1lzc0RvGOkdxiU9IdGi+ga7Do77N</vt:lpwstr>
  </property>
  <property fmtid="{D5CDD505-2E9C-101B-9397-08002B2CF9AE}" pid="57" name="x1ye=59">
    <vt:lpwstr>N/YrGVlZ51WTpXSTh1FT7Sw4vdyceKgm0/5NMB2svHg4XvIhruQwSWoSOp9x7s8b0win4bVsiFVV7v5hYr7h9dHk6KAms8jFDF8FxyPI0XGeGiTe+kznu4D+VThB7gdWIbIKCKi9pSEu6UEgr0k3wMUafms3ALG2ZWMdT9FWD4avZiC+7d6UwfeRqGs9SU2I0loKvoKX/iQwxpR2lIXOIhvCl4e361ES8+Hovl0srvDvdr7Oe/xcbJyEhXmZRlA</vt:lpwstr>
  </property>
  <property fmtid="{D5CDD505-2E9C-101B-9397-08002B2CF9AE}" pid="58" name="x1ye=6">
    <vt:lpwstr>s8IyFWOgg972kt3CePI7SHnKyJmC3/RS4nVu+8t4I3QUWx+GgghyteQFHAo/h5BP5m8kGGXHcXgbl/U15V06TJY2tN9eW13zkybB6Ei92lgJJ2HZyy7rbzz5blIqHy6SXSOMW5LWomcEgmdRu4EeV2nh4f+ytkIItTEQn0LphedCAHKENt2m1jhLGbDHDKLzftVxCH51PH+qt05rKw4C2pCTLmbBN99ebRSlMza/Cz1H6DKrU0FDFaizYxiKSqw</vt:lpwstr>
  </property>
  <property fmtid="{D5CDD505-2E9C-101B-9397-08002B2CF9AE}" pid="59" name="x1ye=60">
    <vt:lpwstr>BLgtarnnooAlQyyN4/novpeoXa4etoiuEk5aSMSWZMguc078GZKqQLwTN5u6JxA0Li6T7qCO9cLl03lW981fjh8ShZCuEM8wRQGdRUtqqx8GxFw0A2ZIg44qX90J9/vVYS0sXDCrKMkBRs5QaRkEdAlkAQb/CaaQ+eHgGFcWxQ4x1w5zYNwk7BxDJ+wQer4/s7dhYjQwdcIHzPJr8uS1p8iJZOAlrVEc/2mul3MlmmiHYb3Kbynn7IAlPYUFW1L</vt:lpwstr>
  </property>
  <property fmtid="{D5CDD505-2E9C-101B-9397-08002B2CF9AE}" pid="60" name="x1ye=61">
    <vt:lpwstr>ZgCCFjZ+L33yZdx7pmVJ99q8aEDpIMhRfuXo1zw9+Qagqw5cn6hndgQnrNs/45s90oSfO5TJ2isWWwdgDCoUkodrlMa4R/p57p1I/j8N/f6CINWQs+TbMojWayoC4I7TiMjwxfh6ti111B1ll3+n9hBUauEwDPG9vhA25snEpATf+wJziwpqPw1NjJdKPC9cC96IXpseE8yZd/CVP6VJLmM9pFf5FFuE15qJhOUvG1jt29xf+bv7PoU1Fb4i/pJ</vt:lpwstr>
  </property>
  <property fmtid="{D5CDD505-2E9C-101B-9397-08002B2CF9AE}" pid="61" name="x1ye=62">
    <vt:lpwstr>Z5YElwJM8lesrDIYYJixy/BwFzBfs827w5mxM8vHEFDONnXtEIvFGF4+/+lR/krUwNBBDVv/pmZ4CMRIUpJW4wwt6foadHQsPEO9wt/GmMk702DjKFfEcFKAfvFKZQ36GlmOq4dOIYkDlJ/dNsoUGi1AZxd11AeVeg4yoT4I94NMn7N7SckNskLQzXb0AbhLudirKW2+gJ6k+o6MDVwL8KVYqW/nIYXHvOMcsiHSHXLzWbZ7cv/YsqiOtQ7wTOz</vt:lpwstr>
  </property>
  <property fmtid="{D5CDD505-2E9C-101B-9397-08002B2CF9AE}" pid="62" name="x1ye=63">
    <vt:lpwstr>coPheWgCfGcdTSfZc2JkFG19EdbQIWL3Ts94gcJq6pCyzcTn76QCPCym5qufwgdk5vCgJ45FWo8/vuf4ASNSZlnOdmeiUqA/JQ8Ap3WM2FibevNF38pljTzViT9bPVPjsk8o9Mu5LVVBJL6yUACQtrEYz3z4B82Z0gJt9DKWlWjPRZX2xCaB2cmugp33EfxL562Sv89r2Iilr46rEi0wks69gVafSvQ0ZsOYsLpRb47TKmdPR7sSGA8MDQ+SwBG</vt:lpwstr>
  </property>
  <property fmtid="{D5CDD505-2E9C-101B-9397-08002B2CF9AE}" pid="63" name="x1ye=64">
    <vt:lpwstr>p6pMjuUAM5gkfOU7gQVzhWuAi33gzXrQxgWZ5U/g5Mqw3bomrz/3AcVBcL2O7aCYdUnH+OTDRHSIAHhlACkn9BiBJdB01LqBBRskJGTPo86m8ebnxXm1SqcoC0lyvth+x8exBVarQ1WsYbHJHYQ+DDRyUdnYZ336dV1QA7K7rLO2MIIsZwJnbG1oZNUrQhODdlBDOm+9wc2zVhIgeQ+c0J8tAJ2W/UPki/hMcmwFBohnoaczmRVsAP7jPv3YNvb</vt:lpwstr>
  </property>
  <property fmtid="{D5CDD505-2E9C-101B-9397-08002B2CF9AE}" pid="64" name="x1ye=65">
    <vt:lpwstr>znxXXAR0yU2tzJN0SHi1nkmB2juSPgyh1RXNkYNbr+osfMvjvfwz4GgJMQAAA</vt:lpwstr>
  </property>
  <property fmtid="{D5CDD505-2E9C-101B-9397-08002B2CF9AE}" pid="65" name="x1ye=7">
    <vt:lpwstr>sxcDr3v7G7J1zrM4WdbPLH5y4wK5rffTfWI3ZRiHavNoP9FzAHjSbzaw1oSD3ZhqRiWKWQMnPqXGHwrSjlm3Rwa4DisIvNCPzFmxJ86u6zglbHypj5MstYPwHzNfieyIqTOPBSLPRF4XSa4OYyfvMgb9Tt/Z+N5Phoea21s3GCoMqMDL/P4tnBh5Y/aea6Hm3I7IWfD5J6ujgE3RvDCIUHK9Dqm3xiLB29jVIKJBrG7w4X0Ru9TIaquzCF3iLpN</vt:lpwstr>
  </property>
  <property fmtid="{D5CDD505-2E9C-101B-9397-08002B2CF9AE}" pid="66" name="x1ye=8">
    <vt:lpwstr>LaprypT7nQvlFjRe8RgNFa5ea3Wz9FRvQ42x6WRy9r+ZURZ47ZIzc7EWxl5az1kQCunZXmsquOOtXoKf6vwE84vNAERr4gJoKKUCndBc6Wn6OujBzd+GfNMsTslX2lbNXdVBddAz266NY/CXWO6K4zj6i2cMbL3gp8DBzUCLG6C60sEphu0b7Q8maEByH5xYp6Eh3XEp3ZaVaEUwobWEFhtje8CiYICO1sOCt0WPPwllIFjgoO1Kt8WvLLi+YVU</vt:lpwstr>
  </property>
  <property fmtid="{D5CDD505-2E9C-101B-9397-08002B2CF9AE}" pid="67" name="x1ye=9">
    <vt:lpwstr>QJS4BVboq0ctQiiirPOe7ewReQqCZi2zQgSR36vEvh9eQRZn+Aw9grPbWUw1Y5GmgRY1n9Ut9/1vUUVPdfhgWfQsJ+e95aflSAKDe5xHM8t+mzsOAq5CTmCi25hLYa+Nz9PAMSuAqmYznffQq94kHV2O3YIof/n6yXBBJAmEU14bY5lGQd6vrXCuc3f9SoP1FYbN3lfnr56X7knwgw9QwvPnSgDOMjNxbXtsincO2flW7vGoR4KHEMTQD34L9uQ</vt:lpwstr>
  </property>
</Properties>
</file>